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single" w:sz="4" w:space="0" w:color="CE7A26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2883"/>
        <w:gridCol w:w="3009"/>
        <w:gridCol w:w="2415"/>
      </w:tblGrid>
      <w:tr w:rsidR="00213E72" w:rsidRPr="00820803" w14:paraId="51C0CE49" w14:textId="77777777" w:rsidTr="001F4E31">
        <w:trPr>
          <w:jc w:val="center"/>
        </w:trPr>
        <w:tc>
          <w:tcPr>
            <w:tcW w:w="8831" w:type="dxa"/>
            <w:gridSpan w:val="3"/>
            <w:tcBorders>
              <w:bottom w:val="nil"/>
            </w:tcBorders>
            <w:shd w:val="clear" w:color="auto" w:fill="FFFFFF"/>
            <w:vAlign w:val="bottom"/>
          </w:tcPr>
          <w:p w14:paraId="3FFFC1F6" w14:textId="431B84A3" w:rsidR="00213E72" w:rsidRPr="00856FFD" w:rsidRDefault="001A408E" w:rsidP="00946C3B">
            <w:pPr>
              <w:pStyle w:val="Heading1"/>
            </w:pPr>
            <w:r w:rsidRPr="00856FFD">
              <w:t>Orçamento</w:t>
            </w:r>
            <w:r w:rsidR="00820803" w:rsidRPr="00856FFD">
              <w:t xml:space="preserve"> </w:t>
            </w:r>
            <w:r w:rsidR="00E507CA">
              <w:t>{</w:t>
            </w:r>
            <w:r w:rsidR="00055D70" w:rsidRPr="00055D70">
              <w:t>budget</w:t>
            </w:r>
            <w:r w:rsidR="00055D70">
              <w:t>number</w:t>
            </w:r>
            <w:r w:rsidR="00E507CA">
              <w:t>}</w:t>
            </w:r>
          </w:p>
        </w:tc>
      </w:tr>
      <w:tr w:rsidR="00213E72" w:rsidRPr="00D96D1F" w14:paraId="5EBB8464" w14:textId="77777777" w:rsidTr="00946C3B">
        <w:trPr>
          <w:jc w:val="center"/>
        </w:trPr>
        <w:tc>
          <w:tcPr>
            <w:tcW w:w="1879" w:type="dxa"/>
            <w:tcBorders>
              <w:bottom w:val="single" w:sz="4" w:space="0" w:color="00425A" w:themeColor="accent6" w:themeShade="80"/>
            </w:tcBorders>
            <w:shd w:val="clear" w:color="auto" w:fill="FFFFFF"/>
            <w:tcMar>
              <w:left w:w="115" w:type="dxa"/>
              <w:bottom w:w="216" w:type="dxa"/>
              <w:right w:w="115" w:type="dxa"/>
            </w:tcMar>
          </w:tcPr>
          <w:sdt>
            <w:sdtPr>
              <w:id w:val="1063590502"/>
              <w:picture/>
            </w:sdtPr>
            <w:sdtContent>
              <w:p w14:paraId="6CB6B124" w14:textId="77777777" w:rsidR="00213E72" w:rsidRPr="00BA7EF3" w:rsidRDefault="00FB152E" w:rsidP="00946C3B">
                <w:r w:rsidRPr="00BA7EF3">
                  <w:rPr>
                    <w:noProof/>
                    <w:lang w:eastAsia="pt-BR"/>
                  </w:rPr>
                  <w:drawing>
                    <wp:inline distT="0" distB="0" distL="0" distR="0" wp14:anchorId="18767C94" wp14:editId="1495FA5B">
                      <wp:extent cx="1685043" cy="674016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Logo placeholder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85043" cy="67401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tc>
          <w:tcPr>
            <w:tcW w:w="4132" w:type="dxa"/>
            <w:tcBorders>
              <w:bottom w:val="single" w:sz="4" w:space="0" w:color="00425A" w:themeColor="accent6" w:themeShade="80"/>
            </w:tcBorders>
            <w:shd w:val="clear" w:color="auto" w:fill="FFFFFF"/>
            <w:tcMar>
              <w:left w:w="115" w:type="dxa"/>
              <w:bottom w:w="216" w:type="dxa"/>
              <w:right w:w="115" w:type="dxa"/>
            </w:tcMar>
            <w:vAlign w:val="bottom"/>
          </w:tcPr>
          <w:p w14:paraId="37B69E20" w14:textId="77777777" w:rsidR="00213E72" w:rsidRPr="00BA7EF3" w:rsidRDefault="00213E72" w:rsidP="00946C3B">
            <w:pPr>
              <w:pStyle w:val="Slogan"/>
            </w:pPr>
          </w:p>
        </w:tc>
        <w:tc>
          <w:tcPr>
            <w:tcW w:w="2820" w:type="dxa"/>
            <w:tcBorders>
              <w:bottom w:val="single" w:sz="4" w:space="0" w:color="00425A" w:themeColor="accent6" w:themeShade="80"/>
            </w:tcBorders>
            <w:shd w:val="clear" w:color="auto" w:fill="FFFFFF"/>
            <w:tcMar>
              <w:left w:w="115" w:type="dxa"/>
              <w:bottom w:w="216" w:type="dxa"/>
              <w:right w:w="115" w:type="dxa"/>
            </w:tcMar>
            <w:vAlign w:val="center"/>
          </w:tcPr>
          <w:p w14:paraId="73DD08C4" w14:textId="2F2D76FE" w:rsidR="00213E72" w:rsidRPr="00BA7EF3" w:rsidRDefault="00BA7EF3" w:rsidP="00946C3B">
            <w:pPr>
              <w:pStyle w:val="Dataenmero"/>
              <w:jc w:val="right"/>
            </w:pPr>
            <w:r w:rsidRPr="00BA7EF3">
              <w:rPr>
                <w:rStyle w:val="TextoalaranjadoalinhadodireitaChar"/>
                <w:szCs w:val="24"/>
              </w:rPr>
              <w:t>Data</w:t>
            </w:r>
            <w:r w:rsidR="001A408E">
              <w:rPr>
                <w:rStyle w:val="TextoalaranjadoalinhadodireitaChar"/>
                <w:szCs w:val="24"/>
              </w:rPr>
              <w:t>:</w:t>
            </w:r>
            <w:sdt>
              <w:sdtPr>
                <w:rPr>
                  <w:rStyle w:val="TextoalaranjadoalinhadodireitaChar"/>
                  <w:color w:val="000000" w:themeColor="text1"/>
                  <w:szCs w:val="24"/>
                </w:rPr>
                <w:alias w:val="Data de Publicação"/>
                <w:tag w:val=""/>
                <w:id w:val="838281405"/>
                <w:placeholder>
                  <w:docPart w:val="878981EEEEA1432AA2B19A59A4154AC6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3-09-0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="004A3B51">
                  <w:rPr>
                    <w:rStyle w:val="TextoalaranjadoalinhadodireitaChar"/>
                    <w:color w:val="000000" w:themeColor="text1"/>
                    <w:szCs w:val="24"/>
                  </w:rPr>
                  <w:t>05</w:t>
                </w:r>
                <w:r w:rsidR="00F446D2">
                  <w:rPr>
                    <w:rStyle w:val="TextoalaranjadoalinhadodireitaChar"/>
                    <w:color w:val="000000" w:themeColor="text1"/>
                    <w:szCs w:val="24"/>
                  </w:rPr>
                  <w:t>/0</w:t>
                </w:r>
                <w:r w:rsidR="004A3B51">
                  <w:rPr>
                    <w:rStyle w:val="TextoalaranjadoalinhadodireitaChar"/>
                    <w:color w:val="000000" w:themeColor="text1"/>
                    <w:szCs w:val="24"/>
                  </w:rPr>
                  <w:t>9</w:t>
                </w:r>
                <w:r w:rsidR="00F446D2">
                  <w:rPr>
                    <w:rStyle w:val="TextoalaranjadoalinhadodireitaChar"/>
                    <w:color w:val="000000" w:themeColor="text1"/>
                    <w:szCs w:val="24"/>
                  </w:rPr>
                  <w:t>/2023</w:t>
                </w:r>
              </w:sdtContent>
            </w:sdt>
          </w:p>
          <w:p w14:paraId="01A62A90" w14:textId="77777777" w:rsidR="00213E72" w:rsidRPr="00BA7EF3" w:rsidRDefault="001A408E" w:rsidP="00946C3B">
            <w:pPr>
              <w:pStyle w:val="Dataenmero"/>
              <w:jc w:val="right"/>
            </w:pPr>
            <w:r>
              <w:rPr>
                <w:rStyle w:val="TextoalaranjadoalinhadodireitaChar"/>
                <w:szCs w:val="24"/>
              </w:rPr>
              <w:t>Válido até:</w:t>
            </w:r>
            <w:r w:rsidR="00B06004">
              <w:rPr>
                <w:rStyle w:val="TextoalaranjadoalinhadodireitaChar"/>
                <w:szCs w:val="24"/>
              </w:rPr>
              <w:t xml:space="preserve"> </w:t>
            </w:r>
            <w:r w:rsidR="004A3B51">
              <w:rPr>
                <w:rStyle w:val="TextoalaranjadoalinhadodireitaChar"/>
                <w:szCs w:val="24"/>
              </w:rPr>
              <w:t>05</w:t>
            </w:r>
            <w:r w:rsidR="00C4550E">
              <w:rPr>
                <w:rStyle w:val="TextoalaranjadoalinhadodireitaChar"/>
                <w:color w:val="000000" w:themeColor="text1"/>
                <w:szCs w:val="24"/>
              </w:rPr>
              <w:t>/</w:t>
            </w:r>
            <w:r w:rsidR="004A3B51">
              <w:rPr>
                <w:rStyle w:val="TextoalaranjadoalinhadodireitaChar"/>
                <w:color w:val="000000" w:themeColor="text1"/>
                <w:szCs w:val="24"/>
              </w:rPr>
              <w:t>09</w:t>
            </w:r>
            <w:r w:rsidR="00B06004" w:rsidRPr="00B06004">
              <w:rPr>
                <w:rStyle w:val="TextoalaranjadoalinhadodireitaChar"/>
                <w:color w:val="000000" w:themeColor="text1"/>
                <w:szCs w:val="24"/>
              </w:rPr>
              <w:t>/20</w:t>
            </w:r>
            <w:r w:rsidR="007121E2">
              <w:rPr>
                <w:rStyle w:val="TextoalaranjadoalinhadodireitaChar"/>
                <w:color w:val="000000" w:themeColor="text1"/>
                <w:szCs w:val="24"/>
              </w:rPr>
              <w:t>23</w:t>
            </w:r>
          </w:p>
        </w:tc>
      </w:tr>
    </w:tbl>
    <w:p w14:paraId="5AD2E55E" w14:textId="77777777" w:rsidR="00E869FE" w:rsidRPr="00BA7EF3" w:rsidRDefault="00E869FE" w:rsidP="00946C3B"/>
    <w:tbl>
      <w:tblPr>
        <w:tblW w:w="10055" w:type="dxa"/>
        <w:jc w:val="center"/>
        <w:tblBorders>
          <w:top w:val="single" w:sz="4" w:space="0" w:color="CE7A26"/>
          <w:left w:val="single" w:sz="4" w:space="0" w:color="CE7A26"/>
          <w:bottom w:val="single" w:sz="4" w:space="0" w:color="CE7A26"/>
          <w:right w:val="single" w:sz="4" w:space="0" w:color="CE7A26"/>
          <w:insideH w:val="single" w:sz="4" w:space="0" w:color="CE7A26"/>
          <w:insideV w:val="single" w:sz="4" w:space="0" w:color="CE7A26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351"/>
        <w:gridCol w:w="1283"/>
        <w:gridCol w:w="1201"/>
        <w:gridCol w:w="1353"/>
        <w:gridCol w:w="1879"/>
        <w:gridCol w:w="1463"/>
        <w:gridCol w:w="1525"/>
      </w:tblGrid>
      <w:tr w:rsidR="00055D70" w:rsidRPr="00BA7EF3" w14:paraId="4D3B6350" w14:textId="77777777" w:rsidTr="00946C3B">
        <w:trPr>
          <w:cantSplit/>
          <w:trHeight w:val="144"/>
          <w:jc w:val="center"/>
        </w:trPr>
        <w:tc>
          <w:tcPr>
            <w:tcW w:w="1304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single" w:sz="4" w:space="0" w:color="00425A" w:themeColor="accent6" w:themeShade="80"/>
              <w:right w:val="nil"/>
            </w:tcBorders>
            <w:shd w:val="clear" w:color="auto" w:fill="00425A" w:themeFill="accent6" w:themeFillShade="80"/>
            <w:vAlign w:val="center"/>
          </w:tcPr>
          <w:p w14:paraId="67B621CF" w14:textId="77777777" w:rsidR="00A84590" w:rsidRPr="00BA7EF3" w:rsidRDefault="00A84590" w:rsidP="00946C3B">
            <w:pPr>
              <w:pStyle w:val="Ttulosdecoluna"/>
            </w:pPr>
            <w:r w:rsidRPr="001F012A">
              <w:t>Tipo</w:t>
            </w:r>
          </w:p>
        </w:tc>
        <w:tc>
          <w:tcPr>
            <w:tcW w:w="1318" w:type="dxa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nil"/>
            </w:tcBorders>
            <w:shd w:val="clear" w:color="auto" w:fill="00425A" w:themeFill="accent6" w:themeFillShade="80"/>
            <w:vAlign w:val="center"/>
          </w:tcPr>
          <w:p w14:paraId="513BFA29" w14:textId="77777777" w:rsidR="00A84590" w:rsidRPr="00BA7EF3" w:rsidRDefault="00A84590" w:rsidP="00946C3B">
            <w:pPr>
              <w:pStyle w:val="Ttulosdecoluna"/>
            </w:pPr>
            <w:r>
              <w:t>Destinado a:</w:t>
            </w:r>
          </w:p>
        </w:tc>
        <w:tc>
          <w:tcPr>
            <w:tcW w:w="1003" w:type="dxa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nil"/>
            </w:tcBorders>
            <w:shd w:val="clear" w:color="auto" w:fill="00425A" w:themeFill="accent6" w:themeFillShade="80"/>
            <w:vAlign w:val="center"/>
          </w:tcPr>
          <w:p w14:paraId="04F8C952" w14:textId="77777777" w:rsidR="00A84590" w:rsidRPr="00BA7EF3" w:rsidRDefault="00A84590" w:rsidP="00946C3B">
            <w:pPr>
              <w:pStyle w:val="Ttulosdecoluna"/>
            </w:pPr>
            <w:r>
              <w:t>Profile</w:t>
            </w:r>
          </w:p>
        </w:tc>
        <w:tc>
          <w:tcPr>
            <w:tcW w:w="1411" w:type="dxa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nil"/>
            </w:tcBorders>
            <w:shd w:val="clear" w:color="auto" w:fill="00425A" w:themeFill="accent6" w:themeFillShade="80"/>
            <w:vAlign w:val="center"/>
          </w:tcPr>
          <w:p w14:paraId="574FFAC5" w14:textId="77777777" w:rsidR="00A84590" w:rsidRPr="00BA7EF3" w:rsidRDefault="00A84590" w:rsidP="00946C3B">
            <w:pPr>
              <w:pStyle w:val="Ttulosdecoluna"/>
            </w:pPr>
            <w:r>
              <w:t>Projetado p/ Adobe</w:t>
            </w:r>
          </w:p>
        </w:tc>
        <w:tc>
          <w:tcPr>
            <w:tcW w:w="1905" w:type="dxa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nil"/>
            </w:tcBorders>
            <w:shd w:val="clear" w:color="auto" w:fill="00425A" w:themeFill="accent6" w:themeFillShade="80"/>
            <w:vAlign w:val="center"/>
          </w:tcPr>
          <w:p w14:paraId="3254494F" w14:textId="77777777" w:rsidR="00A84590" w:rsidRPr="00BA7EF3" w:rsidRDefault="00A84590" w:rsidP="00946C3B">
            <w:pPr>
              <w:pStyle w:val="Ttulosdecoluna"/>
            </w:pPr>
            <w:r>
              <w:t>Sistema</w:t>
            </w:r>
          </w:p>
        </w:tc>
        <w:tc>
          <w:tcPr>
            <w:tcW w:w="1557" w:type="dxa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single" w:sz="4" w:space="0" w:color="00425A" w:themeColor="accent6" w:themeShade="80"/>
            </w:tcBorders>
            <w:shd w:val="clear" w:color="auto" w:fill="00425A" w:themeFill="accent6" w:themeFillShade="80"/>
            <w:vAlign w:val="center"/>
          </w:tcPr>
          <w:p w14:paraId="668D2B32" w14:textId="77777777" w:rsidR="00A84590" w:rsidRPr="00BA7EF3" w:rsidRDefault="00353158" w:rsidP="00946C3B">
            <w:pPr>
              <w:pStyle w:val="Ttulosdecoluna"/>
            </w:pPr>
            <w:r>
              <w:t xml:space="preserve">HD </w:t>
            </w:r>
            <w:r w:rsidR="00A84590">
              <w:t>Backup</w:t>
            </w:r>
          </w:p>
        </w:tc>
        <w:tc>
          <w:tcPr>
            <w:tcW w:w="1557" w:type="dxa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single" w:sz="4" w:space="0" w:color="00425A" w:themeColor="accent6" w:themeShade="80"/>
            </w:tcBorders>
            <w:shd w:val="clear" w:color="auto" w:fill="00425A" w:themeFill="accent6" w:themeFillShade="80"/>
          </w:tcPr>
          <w:p w14:paraId="50BF12A7" w14:textId="77777777" w:rsidR="00A84590" w:rsidRDefault="00A84590" w:rsidP="00946C3B">
            <w:pPr>
              <w:pStyle w:val="Ttulosdecoluna"/>
            </w:pPr>
            <w:r>
              <w:t>Cliente</w:t>
            </w:r>
          </w:p>
        </w:tc>
      </w:tr>
      <w:tr w:rsidR="00055D70" w:rsidRPr="00BA7EF3" w14:paraId="13A95DDE" w14:textId="77777777" w:rsidTr="00946C3B">
        <w:trPr>
          <w:cantSplit/>
          <w:trHeight w:val="397"/>
          <w:jc w:val="center"/>
        </w:trPr>
        <w:tc>
          <w:tcPr>
            <w:tcW w:w="1304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single" w:sz="4" w:space="0" w:color="00425A" w:themeColor="accent6" w:themeShade="80"/>
              <w:right w:val="single" w:sz="4" w:space="0" w:color="00425A" w:themeColor="accent6" w:themeShade="80"/>
            </w:tcBorders>
            <w:shd w:val="clear" w:color="auto" w:fill="FFFFFF"/>
            <w:vAlign w:val="center"/>
          </w:tcPr>
          <w:p w14:paraId="7A5DDB4F" w14:textId="5302D8C4" w:rsidR="00A84590" w:rsidRPr="00BA7EF3" w:rsidRDefault="009044B6" w:rsidP="00946C3B">
            <w:r>
              <w:t>{</w:t>
            </w:r>
            <w:r w:rsidR="00055D70">
              <w:t>ServiceType</w:t>
            </w:r>
            <w:r>
              <w:t>}</w:t>
            </w:r>
          </w:p>
        </w:tc>
        <w:tc>
          <w:tcPr>
            <w:tcW w:w="1318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single" w:sz="4" w:space="0" w:color="00425A" w:themeColor="accent6" w:themeShade="80"/>
              <w:right w:val="single" w:sz="4" w:space="0" w:color="00425A" w:themeColor="accent6" w:themeShade="80"/>
            </w:tcBorders>
            <w:shd w:val="clear" w:color="auto" w:fill="FFFFFF"/>
            <w:vAlign w:val="center"/>
          </w:tcPr>
          <w:p w14:paraId="7DB37170" w14:textId="0D2EAF2C" w:rsidR="00A84590" w:rsidRPr="00BA7EF3" w:rsidRDefault="009044B6" w:rsidP="00946C3B">
            <w:r>
              <w:t>{</w:t>
            </w:r>
            <w:r w:rsidR="00055D70">
              <w:t>ForType</w:t>
            </w:r>
            <w:r>
              <w:t>}</w:t>
            </w:r>
          </w:p>
        </w:tc>
        <w:tc>
          <w:tcPr>
            <w:tcW w:w="1003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single" w:sz="4" w:space="0" w:color="00425A" w:themeColor="accent6" w:themeShade="80"/>
              <w:right w:val="single" w:sz="4" w:space="0" w:color="00425A" w:themeColor="accent6" w:themeShade="80"/>
            </w:tcBorders>
            <w:shd w:val="clear" w:color="auto" w:fill="FFFFFF"/>
            <w:vAlign w:val="center"/>
          </w:tcPr>
          <w:p w14:paraId="6813CCBF" w14:textId="32C6BC33" w:rsidR="00A84590" w:rsidRPr="00BA7EF3" w:rsidRDefault="009044B6" w:rsidP="00946C3B">
            <w:r>
              <w:t>{</w:t>
            </w:r>
            <w:r w:rsidR="00055D70">
              <w:t>Profiletype</w:t>
            </w:r>
            <w:r>
              <w:t>}</w:t>
            </w:r>
          </w:p>
        </w:tc>
        <w:tc>
          <w:tcPr>
            <w:tcW w:w="1411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single" w:sz="4" w:space="0" w:color="00425A" w:themeColor="accent6" w:themeShade="80"/>
              <w:right w:val="single" w:sz="4" w:space="0" w:color="00425A" w:themeColor="accent6" w:themeShade="80"/>
            </w:tcBorders>
            <w:shd w:val="clear" w:color="auto" w:fill="FFFFFF"/>
            <w:vAlign w:val="center"/>
          </w:tcPr>
          <w:p w14:paraId="5AA2AD5A" w14:textId="77777777" w:rsidR="00A84590" w:rsidRPr="00BA7EF3" w:rsidRDefault="00C21FF3" w:rsidP="00946C3B">
            <w:r>
              <w:t>-</w:t>
            </w:r>
          </w:p>
        </w:tc>
        <w:tc>
          <w:tcPr>
            <w:tcW w:w="1905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single" w:sz="4" w:space="0" w:color="00425A" w:themeColor="accent6" w:themeShade="80"/>
              <w:right w:val="single" w:sz="4" w:space="0" w:color="00425A" w:themeColor="accent6" w:themeShade="80"/>
            </w:tcBorders>
            <w:shd w:val="clear" w:color="auto" w:fill="FFFFFF"/>
            <w:vAlign w:val="center"/>
          </w:tcPr>
          <w:p w14:paraId="2DE13A1A" w14:textId="108E00F0" w:rsidR="00A84590" w:rsidRPr="00BA7EF3" w:rsidRDefault="009044B6" w:rsidP="00946C3B">
            <w:r>
              <w:t>{</w:t>
            </w:r>
            <w:r w:rsidR="00055D70">
              <w:t>WindowsVersion</w:t>
            </w:r>
            <w:r>
              <w:t>}</w:t>
            </w:r>
          </w:p>
        </w:tc>
        <w:tc>
          <w:tcPr>
            <w:tcW w:w="1557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single" w:sz="4" w:space="0" w:color="00425A" w:themeColor="accent6" w:themeShade="80"/>
              <w:right w:val="single" w:sz="4" w:space="0" w:color="00425A" w:themeColor="accent6" w:themeShade="80"/>
            </w:tcBorders>
            <w:shd w:val="clear" w:color="auto" w:fill="FFFFFF"/>
            <w:vAlign w:val="center"/>
          </w:tcPr>
          <w:p w14:paraId="347EBA35" w14:textId="77777777" w:rsidR="00A84590" w:rsidRPr="00BA7EF3" w:rsidRDefault="00C21FF3" w:rsidP="00946C3B">
            <w:r>
              <w:t>-</w:t>
            </w:r>
          </w:p>
        </w:tc>
        <w:tc>
          <w:tcPr>
            <w:tcW w:w="1557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single" w:sz="4" w:space="0" w:color="00425A" w:themeColor="accent6" w:themeShade="80"/>
              <w:right w:val="single" w:sz="4" w:space="0" w:color="00425A" w:themeColor="accent6" w:themeShade="80"/>
            </w:tcBorders>
            <w:shd w:val="clear" w:color="auto" w:fill="FFFFFF"/>
            <w:vAlign w:val="center"/>
          </w:tcPr>
          <w:p w14:paraId="7CBA5705" w14:textId="34A3F22A" w:rsidR="00A84590" w:rsidRDefault="009044B6" w:rsidP="00946C3B">
            <w:r>
              <w:t>{</w:t>
            </w:r>
            <w:r w:rsidR="00055D70">
              <w:t>ClientName</w:t>
            </w:r>
            <w:r>
              <w:t>}</w:t>
            </w:r>
          </w:p>
        </w:tc>
      </w:tr>
    </w:tbl>
    <w:p w14:paraId="6382DBA6" w14:textId="77777777" w:rsidR="00FF0F87" w:rsidRPr="00BA7EF3" w:rsidRDefault="00FF0F87" w:rsidP="00946C3B"/>
    <w:tbl>
      <w:tblPr>
        <w:tblW w:w="10073" w:type="dxa"/>
        <w:jc w:val="center"/>
        <w:tblBorders>
          <w:top w:val="single" w:sz="4" w:space="0" w:color="CE7A26"/>
          <w:left w:val="single" w:sz="4" w:space="0" w:color="CE7A26"/>
          <w:bottom w:val="single" w:sz="4" w:space="0" w:color="CE7A26"/>
          <w:right w:val="single" w:sz="4" w:space="0" w:color="CE7A26"/>
          <w:insideH w:val="single" w:sz="4" w:space="0" w:color="CE7A26"/>
          <w:insideV w:val="single" w:sz="4" w:space="0" w:color="CE7A26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902"/>
        <w:gridCol w:w="2289"/>
        <w:gridCol w:w="2973"/>
        <w:gridCol w:w="1516"/>
        <w:gridCol w:w="1015"/>
        <w:gridCol w:w="1378"/>
      </w:tblGrid>
      <w:tr w:rsidR="00A16D3E" w:rsidRPr="00BA7EF3" w14:paraId="0464C483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single" w:sz="4" w:space="0" w:color="00425A" w:themeColor="accent6" w:themeShade="80"/>
              <w:right w:val="nil"/>
            </w:tcBorders>
            <w:shd w:val="clear" w:color="auto" w:fill="00425A" w:themeFill="accent6" w:themeFillShade="80"/>
            <w:vAlign w:val="center"/>
          </w:tcPr>
          <w:p w14:paraId="2E314C84" w14:textId="77777777" w:rsidR="00A16D3E" w:rsidRPr="00BA7EF3" w:rsidRDefault="00A16D3E" w:rsidP="00946C3B">
            <w:pPr>
              <w:pStyle w:val="Ttulosdecoluna"/>
            </w:pPr>
            <w:r w:rsidRPr="00BA7EF3">
              <w:t>Qtde.</w:t>
            </w:r>
          </w:p>
        </w:tc>
        <w:tc>
          <w:tcPr>
            <w:tcW w:w="6951" w:type="dxa"/>
            <w:gridSpan w:val="3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nil"/>
            </w:tcBorders>
            <w:shd w:val="clear" w:color="auto" w:fill="00425A" w:themeFill="accent6" w:themeFillShade="80"/>
            <w:vAlign w:val="center"/>
          </w:tcPr>
          <w:p w14:paraId="34513C4B" w14:textId="77777777" w:rsidR="00A16D3E" w:rsidRPr="00BA7EF3" w:rsidRDefault="00A16D3E" w:rsidP="00946C3B">
            <w:pPr>
              <w:pStyle w:val="Ttulosdecoluna"/>
            </w:pPr>
            <w:r w:rsidRPr="00BA7EF3">
              <w:t>Descrição</w:t>
            </w:r>
          </w:p>
        </w:tc>
        <w:tc>
          <w:tcPr>
            <w:tcW w:w="1033" w:type="dxa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nil"/>
            </w:tcBorders>
            <w:shd w:val="clear" w:color="auto" w:fill="00425A" w:themeFill="accent6" w:themeFillShade="80"/>
            <w:vAlign w:val="center"/>
          </w:tcPr>
          <w:p w14:paraId="2B82E902" w14:textId="77777777" w:rsidR="00A16D3E" w:rsidRPr="00BA7EF3" w:rsidRDefault="00A16D3E" w:rsidP="00946C3B">
            <w:pPr>
              <w:pStyle w:val="Ttulosdecoluna"/>
            </w:pPr>
          </w:p>
        </w:tc>
        <w:tc>
          <w:tcPr>
            <w:tcW w:w="1385" w:type="dxa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single" w:sz="4" w:space="0" w:color="00425A" w:themeColor="accent6" w:themeShade="80"/>
            </w:tcBorders>
            <w:shd w:val="clear" w:color="auto" w:fill="00425A" w:themeFill="accent6" w:themeFillShade="80"/>
            <w:vAlign w:val="center"/>
          </w:tcPr>
          <w:p w14:paraId="5831AA72" w14:textId="77777777" w:rsidR="00A16D3E" w:rsidRPr="00BA7EF3" w:rsidRDefault="00A16D3E" w:rsidP="00946C3B">
            <w:pPr>
              <w:pStyle w:val="Ttulosdecoluna"/>
            </w:pPr>
          </w:p>
        </w:tc>
      </w:tr>
      <w:tr w:rsidR="00AE14E3" w:rsidRPr="00BA7EF3" w14:paraId="0A96F524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28D39B0D" w14:textId="6D8F1D73" w:rsidR="00AE14E3" w:rsidRPr="00BF65E6" w:rsidRDefault="009044B6" w:rsidP="00946C3B">
            <w:r>
              <w:t>{</w:t>
            </w:r>
            <w:r w:rsidR="00055D70">
              <w:t>Qt1</w:t>
            </w:r>
            <w:r>
              <w:t>}</w:t>
            </w:r>
          </w:p>
        </w:tc>
        <w:tc>
          <w:tcPr>
            <w:tcW w:w="6951" w:type="dxa"/>
            <w:gridSpan w:val="3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58F003CF" w14:textId="75E5021E" w:rsidR="00AE14E3" w:rsidRPr="00BF65E6" w:rsidRDefault="009044B6" w:rsidP="00946C3B">
            <w:r>
              <w:t>{</w:t>
            </w:r>
            <w:r w:rsidR="00055D70">
              <w:t>Desc1</w:t>
            </w:r>
            <w:r>
              <w:t>}</w:t>
            </w:r>
          </w:p>
        </w:tc>
        <w:tc>
          <w:tcPr>
            <w:tcW w:w="1033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0ACEFDFC" w14:textId="77777777" w:rsidR="00AE14E3" w:rsidRPr="00BF65E6" w:rsidRDefault="00AE14E3" w:rsidP="00946C3B">
            <w:pPr>
              <w:pStyle w:val="Valor"/>
            </w:pPr>
          </w:p>
        </w:tc>
        <w:tc>
          <w:tcPr>
            <w:tcW w:w="1385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41F26199" w14:textId="313DB03F" w:rsidR="00AE14E3" w:rsidRPr="00BF65E6" w:rsidRDefault="009044B6" w:rsidP="00946C3B">
            <w:pPr>
              <w:pStyle w:val="Valor"/>
            </w:pPr>
            <w:r>
              <w:t>{</w:t>
            </w:r>
            <w:r w:rsidR="00055D70">
              <w:t>Price1</w:t>
            </w:r>
            <w:r>
              <w:t>}</w:t>
            </w:r>
          </w:p>
        </w:tc>
      </w:tr>
      <w:tr w:rsidR="00AE14E3" w:rsidRPr="00BA7EF3" w14:paraId="4E550C13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5C470F4A" w14:textId="2669BBFD" w:rsidR="00AE14E3" w:rsidRPr="00BF65E6" w:rsidRDefault="009044B6" w:rsidP="00946C3B">
            <w:r>
              <w:t>{</w:t>
            </w:r>
            <w:r w:rsidR="00055D70">
              <w:t>Qt2</w:t>
            </w:r>
            <w:r>
              <w:t>}</w:t>
            </w:r>
          </w:p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2D225FFA" w14:textId="14540232" w:rsidR="00AE14E3" w:rsidRPr="00BF65E6" w:rsidRDefault="009044B6" w:rsidP="00946C3B">
            <w:r>
              <w:t>{</w:t>
            </w:r>
            <w:r w:rsidR="00055D70">
              <w:t>Desc2</w:t>
            </w:r>
            <w:r>
              <w:t>}</w:t>
            </w:r>
          </w:p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1AC8C859" w14:textId="77777777" w:rsidR="00AE14E3" w:rsidRPr="00BF65E6" w:rsidRDefault="00AE14E3" w:rsidP="00946C3B">
            <w:pPr>
              <w:pStyle w:val="Valor"/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23BABF99" w14:textId="269F26A6" w:rsidR="00AE14E3" w:rsidRPr="00BF65E6" w:rsidRDefault="009044B6" w:rsidP="00946C3B">
            <w:pPr>
              <w:pStyle w:val="Valor"/>
            </w:pPr>
            <w:r>
              <w:t>{</w:t>
            </w:r>
            <w:r w:rsidR="00055D70">
              <w:t>Price2</w:t>
            </w:r>
            <w:r>
              <w:t>}</w:t>
            </w:r>
          </w:p>
        </w:tc>
      </w:tr>
      <w:tr w:rsidR="00D3321E" w:rsidRPr="00BA7EF3" w14:paraId="24FBB1E2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2FBD1749" w14:textId="415DB273" w:rsidR="00D3321E" w:rsidRPr="00BF65E6" w:rsidRDefault="009044B6" w:rsidP="00946C3B">
            <w:r>
              <w:t>{</w:t>
            </w:r>
            <w:r w:rsidR="00055D70">
              <w:t>Qt1</w:t>
            </w:r>
            <w:r>
              <w:t>}</w:t>
            </w:r>
          </w:p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043311F5" w14:textId="520B3DF0" w:rsidR="00D3321E" w:rsidRPr="00BF65E6" w:rsidRDefault="009044B6" w:rsidP="00946C3B">
            <w:r>
              <w:t>{</w:t>
            </w:r>
            <w:r w:rsidR="00055D70">
              <w:t>Desc3</w:t>
            </w:r>
            <w:r>
              <w:t>}</w:t>
            </w:r>
          </w:p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36448D97" w14:textId="77777777" w:rsidR="00D3321E" w:rsidRPr="00BF65E6" w:rsidRDefault="00D3321E" w:rsidP="00946C3B">
            <w:pPr>
              <w:pStyle w:val="Valor"/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7EF8AC6C" w14:textId="429A65E7" w:rsidR="00D3321E" w:rsidRPr="00BF65E6" w:rsidRDefault="009044B6" w:rsidP="00946C3B">
            <w:pPr>
              <w:pStyle w:val="Valor"/>
            </w:pPr>
            <w:r>
              <w:t>{</w:t>
            </w:r>
            <w:r w:rsidR="00055D70">
              <w:t>Price3</w:t>
            </w:r>
            <w:r>
              <w:t>}</w:t>
            </w:r>
          </w:p>
        </w:tc>
      </w:tr>
      <w:tr w:rsidR="00D3321E" w:rsidRPr="00BA7EF3" w14:paraId="3B5B3D04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66E3EE4F" w14:textId="4293C1F0" w:rsidR="00D3321E" w:rsidRPr="00BF65E6" w:rsidRDefault="009044B6" w:rsidP="00946C3B">
            <w:r>
              <w:t>{</w:t>
            </w:r>
            <w:r w:rsidR="00055D70">
              <w:t>Qt1</w:t>
            </w:r>
            <w:r>
              <w:t>}</w:t>
            </w:r>
          </w:p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513A4A47" w14:textId="1F46078E" w:rsidR="00D3321E" w:rsidRPr="00BF65E6" w:rsidRDefault="009044B6" w:rsidP="00946C3B">
            <w:r>
              <w:t>{</w:t>
            </w:r>
            <w:r w:rsidR="00055D70">
              <w:t>Desc4</w:t>
            </w:r>
            <w:r>
              <w:t>}</w:t>
            </w:r>
          </w:p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4440701E" w14:textId="77777777" w:rsidR="00D3321E" w:rsidRPr="00BF65E6" w:rsidRDefault="00D3321E" w:rsidP="00946C3B">
            <w:pPr>
              <w:pStyle w:val="Valor"/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7719FF12" w14:textId="38442037" w:rsidR="00D3321E" w:rsidRPr="00BF65E6" w:rsidRDefault="009044B6" w:rsidP="00946C3B">
            <w:pPr>
              <w:pStyle w:val="Valor"/>
            </w:pPr>
            <w:r>
              <w:t>{</w:t>
            </w:r>
            <w:r w:rsidR="00055D70">
              <w:t>Price4</w:t>
            </w:r>
            <w:r>
              <w:t>}</w:t>
            </w:r>
          </w:p>
        </w:tc>
      </w:tr>
      <w:tr w:rsidR="00D3321E" w:rsidRPr="00220B02" w14:paraId="1BD47626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36409673" w14:textId="3983FE10" w:rsidR="00D3321E" w:rsidRPr="00BF65E6" w:rsidRDefault="009044B6" w:rsidP="00946C3B">
            <w:r>
              <w:t>{</w:t>
            </w:r>
            <w:r w:rsidR="00055D70">
              <w:t>Qt1</w:t>
            </w:r>
            <w:r>
              <w:t>}</w:t>
            </w:r>
          </w:p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66D88501" w14:textId="55259EB2" w:rsidR="00D3321E" w:rsidRPr="00723517" w:rsidRDefault="009044B6" w:rsidP="00946C3B">
            <w:pPr>
              <w:rPr>
                <w:lang w:val="en-US"/>
              </w:rPr>
            </w:pPr>
            <w:r>
              <w:t>{</w:t>
            </w:r>
            <w:r w:rsidR="00055D70">
              <w:t>Desc5</w:t>
            </w:r>
            <w:r>
              <w:t>}</w:t>
            </w:r>
          </w:p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1B735F4B" w14:textId="77777777" w:rsidR="00D3321E" w:rsidRPr="00C86503" w:rsidRDefault="00D3321E" w:rsidP="00946C3B">
            <w:pPr>
              <w:pStyle w:val="Valor"/>
              <w:rPr>
                <w:lang w:val="en-US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341B7140" w14:textId="2894BAE5" w:rsidR="00D3321E" w:rsidRPr="00C86503" w:rsidRDefault="009044B6" w:rsidP="00946C3B">
            <w:pPr>
              <w:pStyle w:val="Valor"/>
              <w:rPr>
                <w:lang w:val="en-US"/>
              </w:rPr>
            </w:pPr>
            <w:r>
              <w:t>{</w:t>
            </w:r>
            <w:r w:rsidR="00055D70">
              <w:t>Price5</w:t>
            </w:r>
            <w:r>
              <w:t>}</w:t>
            </w:r>
          </w:p>
        </w:tc>
      </w:tr>
      <w:tr w:rsidR="00D3321E" w:rsidRPr="00BA7EF3" w14:paraId="3DFD9FF5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40C557BC" w14:textId="61F0778F" w:rsidR="00D3321E" w:rsidRPr="00BF65E6" w:rsidRDefault="009044B6" w:rsidP="00946C3B">
            <w:r>
              <w:t>{</w:t>
            </w:r>
            <w:r w:rsidR="00055D70">
              <w:t>Qt1</w:t>
            </w:r>
            <w:r>
              <w:t>}</w:t>
            </w:r>
          </w:p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6DC3AF85" w14:textId="1020CB58" w:rsidR="00D3321E" w:rsidRPr="00BF65E6" w:rsidRDefault="009044B6" w:rsidP="00946C3B">
            <w:r>
              <w:t>{</w:t>
            </w:r>
            <w:r w:rsidR="00055D70">
              <w:t>Desc6</w:t>
            </w:r>
            <w:r>
              <w:t>}</w:t>
            </w:r>
          </w:p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0731748F" w14:textId="77777777" w:rsidR="00D3321E" w:rsidRPr="00BF65E6" w:rsidRDefault="00D3321E" w:rsidP="00946C3B">
            <w:pPr>
              <w:pStyle w:val="Valor"/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0F515384" w14:textId="4B4692B8" w:rsidR="00D3321E" w:rsidRPr="00BF65E6" w:rsidRDefault="009044B6" w:rsidP="00946C3B">
            <w:pPr>
              <w:pStyle w:val="Valor"/>
            </w:pPr>
            <w:r>
              <w:t>{</w:t>
            </w:r>
            <w:r w:rsidR="00055D70">
              <w:t>Price6</w:t>
            </w:r>
            <w:r>
              <w:t>}</w:t>
            </w:r>
          </w:p>
        </w:tc>
      </w:tr>
      <w:tr w:rsidR="00D3321E" w:rsidRPr="00BA7EF3" w14:paraId="04097CEF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45EE4BE7" w14:textId="6127A3D4" w:rsidR="00D3321E" w:rsidRPr="00BF65E6" w:rsidRDefault="009044B6" w:rsidP="00946C3B">
            <w:r>
              <w:t>{</w:t>
            </w:r>
            <w:r w:rsidR="00055D70">
              <w:t>Qt1</w:t>
            </w:r>
            <w:r>
              <w:t>}</w:t>
            </w:r>
          </w:p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61E2A4D9" w14:textId="7C9235A4" w:rsidR="00D3321E" w:rsidRPr="00BF65E6" w:rsidRDefault="009044B6" w:rsidP="00946C3B">
            <w:r>
              <w:t>{</w:t>
            </w:r>
            <w:r w:rsidR="00055D70">
              <w:t>Desc7</w:t>
            </w:r>
            <w:r>
              <w:t>}</w:t>
            </w:r>
          </w:p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4EDB010F" w14:textId="77777777" w:rsidR="00D3321E" w:rsidRPr="00BF65E6" w:rsidRDefault="00D3321E" w:rsidP="00946C3B">
            <w:pPr>
              <w:pStyle w:val="Valor"/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42C46953" w14:textId="1B479241" w:rsidR="00D3321E" w:rsidRPr="00BF65E6" w:rsidRDefault="009044B6" w:rsidP="00946C3B">
            <w:pPr>
              <w:pStyle w:val="Valor"/>
            </w:pPr>
            <w:r>
              <w:t>{</w:t>
            </w:r>
            <w:r w:rsidR="00055D70">
              <w:t>Price7</w:t>
            </w:r>
            <w:r>
              <w:t>}</w:t>
            </w:r>
          </w:p>
        </w:tc>
      </w:tr>
      <w:tr w:rsidR="00D3321E" w:rsidRPr="00BA7EF3" w14:paraId="7ED144A3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7B0A7FE3" w14:textId="48C4F806" w:rsidR="00D3321E" w:rsidRPr="00BF65E6" w:rsidRDefault="009044B6" w:rsidP="00946C3B">
            <w:r>
              <w:t>{</w:t>
            </w:r>
            <w:r w:rsidR="00055D70">
              <w:t>Qt1</w:t>
            </w:r>
            <w:r>
              <w:t>}</w:t>
            </w:r>
          </w:p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5CD927F7" w14:textId="1926B248" w:rsidR="00D3321E" w:rsidRPr="00BF65E6" w:rsidRDefault="009044B6" w:rsidP="00946C3B">
            <w:r>
              <w:t>{</w:t>
            </w:r>
            <w:r w:rsidR="00055D70">
              <w:t>Desc8</w:t>
            </w:r>
            <w:r>
              <w:t>}</w:t>
            </w:r>
          </w:p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11DF1C5B" w14:textId="77777777" w:rsidR="00D3321E" w:rsidRPr="00BF65E6" w:rsidRDefault="00D3321E" w:rsidP="00946C3B">
            <w:pPr>
              <w:pStyle w:val="Valor"/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374F7892" w14:textId="6D77781B" w:rsidR="00D3321E" w:rsidRPr="00BF65E6" w:rsidRDefault="009044B6" w:rsidP="00946C3B">
            <w:pPr>
              <w:pStyle w:val="Valor"/>
            </w:pPr>
            <w:r>
              <w:t>{</w:t>
            </w:r>
            <w:r w:rsidR="00055D70">
              <w:t>Price8</w:t>
            </w:r>
            <w:r>
              <w:t>}</w:t>
            </w:r>
          </w:p>
        </w:tc>
      </w:tr>
      <w:tr w:rsidR="00D3321E" w:rsidRPr="00BA7EF3" w14:paraId="380B4315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3D432BFC" w14:textId="476BC942" w:rsidR="00D3321E" w:rsidRPr="00BF65E6" w:rsidRDefault="009044B6" w:rsidP="00946C3B">
            <w:r>
              <w:t>{</w:t>
            </w:r>
            <w:r w:rsidR="00055D70">
              <w:t>Qt1</w:t>
            </w:r>
            <w:r>
              <w:t>}</w:t>
            </w:r>
          </w:p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54FB254F" w14:textId="31836782" w:rsidR="00D3321E" w:rsidRPr="00BF65E6" w:rsidRDefault="009044B6" w:rsidP="00946C3B">
            <w:r>
              <w:t>{</w:t>
            </w:r>
            <w:r w:rsidR="00055D70">
              <w:t>Desc9</w:t>
            </w:r>
            <w:r>
              <w:t>}</w:t>
            </w:r>
          </w:p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41D31B78" w14:textId="77777777" w:rsidR="00D3321E" w:rsidRPr="00BF65E6" w:rsidRDefault="00D3321E" w:rsidP="00946C3B">
            <w:pPr>
              <w:pStyle w:val="Valor"/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5AD1A747" w14:textId="23C29790" w:rsidR="00D3321E" w:rsidRPr="00BF65E6" w:rsidRDefault="009044B6" w:rsidP="00946C3B">
            <w:pPr>
              <w:pStyle w:val="Valor"/>
            </w:pPr>
            <w:r>
              <w:t>{</w:t>
            </w:r>
            <w:r w:rsidR="00055D70">
              <w:t>Price9</w:t>
            </w:r>
            <w:r>
              <w:t>}</w:t>
            </w:r>
          </w:p>
        </w:tc>
      </w:tr>
      <w:tr w:rsidR="00D3321E" w:rsidRPr="00BA7EF3" w14:paraId="06A5CCF5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231952E0" w14:textId="0D14C2F8" w:rsidR="00D3321E" w:rsidRPr="00BF65E6" w:rsidRDefault="009044B6" w:rsidP="00946C3B">
            <w:r>
              <w:t>{</w:t>
            </w:r>
            <w:r w:rsidR="00055D70">
              <w:t>Qt1</w:t>
            </w:r>
            <w:r>
              <w:t>}</w:t>
            </w:r>
          </w:p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1D8D117A" w14:textId="7EC39DA3" w:rsidR="00D3321E" w:rsidRPr="00BF65E6" w:rsidRDefault="009044B6" w:rsidP="00946C3B">
            <w:r>
              <w:t>{</w:t>
            </w:r>
            <w:r w:rsidR="00055D70">
              <w:t>Desc10</w:t>
            </w:r>
            <w:r>
              <w:t>}</w:t>
            </w:r>
          </w:p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47E42E57" w14:textId="77777777" w:rsidR="00D3321E" w:rsidRPr="00BF65E6" w:rsidRDefault="00D3321E" w:rsidP="00946C3B">
            <w:pPr>
              <w:pStyle w:val="Valor"/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17D2A237" w14:textId="7B3D41E1" w:rsidR="00D3321E" w:rsidRPr="00BF65E6" w:rsidRDefault="009044B6" w:rsidP="00946C3B">
            <w:pPr>
              <w:pStyle w:val="Valor"/>
            </w:pPr>
            <w:r>
              <w:t>{</w:t>
            </w:r>
            <w:r w:rsidR="00055D70">
              <w:t>Price10</w:t>
            </w:r>
            <w:r>
              <w:t>}</w:t>
            </w:r>
          </w:p>
        </w:tc>
      </w:tr>
      <w:tr w:rsidR="00D3321E" w:rsidRPr="00BA7EF3" w14:paraId="6CC67686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21B49697" w14:textId="70885D56" w:rsidR="00D3321E" w:rsidRPr="00BF65E6" w:rsidRDefault="009044B6" w:rsidP="00946C3B">
            <w:r>
              <w:t>{</w:t>
            </w:r>
            <w:r w:rsidR="00055D70">
              <w:t>Qt1</w:t>
            </w:r>
            <w:r>
              <w:t>}</w:t>
            </w:r>
          </w:p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2801F28D" w14:textId="665FA82C" w:rsidR="00D3321E" w:rsidRPr="00BF65E6" w:rsidRDefault="009044B6" w:rsidP="00946C3B">
            <w:r>
              <w:t>{</w:t>
            </w:r>
            <w:r w:rsidR="00055D70">
              <w:t>Desc11</w:t>
            </w:r>
            <w:r>
              <w:t>}</w:t>
            </w:r>
          </w:p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6DC2E0F0" w14:textId="77777777" w:rsidR="00D3321E" w:rsidRPr="00BF65E6" w:rsidRDefault="00D3321E" w:rsidP="00946C3B">
            <w:pPr>
              <w:pStyle w:val="Valor"/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683C4F98" w14:textId="78155B62" w:rsidR="00D3321E" w:rsidRPr="00BF65E6" w:rsidRDefault="009044B6" w:rsidP="00946C3B">
            <w:pPr>
              <w:pStyle w:val="Valor"/>
            </w:pPr>
            <w:r>
              <w:t>{</w:t>
            </w:r>
            <w:r w:rsidR="00055D70">
              <w:t>Price11</w:t>
            </w:r>
            <w:r>
              <w:t>}</w:t>
            </w:r>
          </w:p>
        </w:tc>
      </w:tr>
      <w:tr w:rsidR="00D3321E" w:rsidRPr="00BA7EF3" w14:paraId="463DA442" w14:textId="77777777" w:rsidTr="00381F2A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14BDD9A2" w14:textId="77777777" w:rsidR="00D3321E" w:rsidRPr="00BF65E6" w:rsidRDefault="00D3321E" w:rsidP="00946C3B"/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5252E581" w14:textId="77777777" w:rsidR="00D3321E" w:rsidRPr="00BF65E6" w:rsidRDefault="00D3321E" w:rsidP="00946C3B"/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513B74E8" w14:textId="77777777" w:rsidR="00D3321E" w:rsidRPr="00BF65E6" w:rsidRDefault="00D3321E" w:rsidP="00946C3B">
            <w:pPr>
              <w:pStyle w:val="Valor"/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7100C976" w14:textId="77777777" w:rsidR="00D3321E" w:rsidRPr="00BF65E6" w:rsidRDefault="00D3321E" w:rsidP="00946C3B">
            <w:pPr>
              <w:pStyle w:val="Valor"/>
            </w:pPr>
          </w:p>
        </w:tc>
      </w:tr>
      <w:tr w:rsidR="00D3321E" w:rsidRPr="00BA7EF3" w14:paraId="7EABBC68" w14:textId="77777777" w:rsidTr="00946C3B">
        <w:trPr>
          <w:cantSplit/>
          <w:trHeight w:val="144"/>
          <w:jc w:val="center"/>
        </w:trPr>
        <w:tc>
          <w:tcPr>
            <w:tcW w:w="704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00425A" w:themeFill="accent6" w:themeFillShade="80"/>
            <w:vAlign w:val="center"/>
          </w:tcPr>
          <w:p w14:paraId="45D36380" w14:textId="0F7ED82A" w:rsidR="00D3321E" w:rsidRPr="00BA7EF3" w:rsidRDefault="00946C3B" w:rsidP="00946C3B">
            <w:r>
              <w:t>Serviço*</w:t>
            </w:r>
          </w:p>
        </w:tc>
        <w:tc>
          <w:tcPr>
            <w:tcW w:w="6951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00425A" w:themeFill="accent6" w:themeFillShade="80"/>
            <w:vAlign w:val="center"/>
          </w:tcPr>
          <w:p w14:paraId="599CF213" w14:textId="65FBFF52" w:rsidR="00D3321E" w:rsidRDefault="00D3321E" w:rsidP="00946C3B"/>
        </w:tc>
        <w:tc>
          <w:tcPr>
            <w:tcW w:w="103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00425A" w:themeFill="accent6" w:themeFillShade="80"/>
            <w:tcMar>
              <w:left w:w="216" w:type="dxa"/>
              <w:right w:w="216" w:type="dxa"/>
            </w:tcMar>
            <w:vAlign w:val="center"/>
          </w:tcPr>
          <w:p w14:paraId="74FFB52A" w14:textId="77777777" w:rsidR="00D3321E" w:rsidRPr="00BA7EF3" w:rsidRDefault="00D3321E" w:rsidP="00946C3B">
            <w:pPr>
              <w:pStyle w:val="Valor"/>
            </w:pPr>
          </w:p>
        </w:tc>
        <w:tc>
          <w:tcPr>
            <w:tcW w:w="1385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00425A" w:themeFill="accent6" w:themeFillShade="80"/>
            <w:tcMar>
              <w:left w:w="216" w:type="dxa"/>
              <w:right w:w="216" w:type="dxa"/>
            </w:tcMar>
            <w:vAlign w:val="center"/>
          </w:tcPr>
          <w:p w14:paraId="10D60C8A" w14:textId="77777777" w:rsidR="00D3321E" w:rsidRPr="00BA7EF3" w:rsidRDefault="00D3321E" w:rsidP="00946C3B">
            <w:pPr>
              <w:pStyle w:val="Valor"/>
            </w:pPr>
          </w:p>
        </w:tc>
      </w:tr>
      <w:tr w:rsidR="00381F2A" w:rsidRPr="00BA7EF3" w14:paraId="5E7E8C24" w14:textId="77777777" w:rsidTr="00381F2A">
        <w:trPr>
          <w:gridAfter w:val="3"/>
          <w:wAfter w:w="3977" w:type="dxa"/>
          <w:cantSplit/>
          <w:trHeight w:val="316"/>
          <w:jc w:val="center"/>
        </w:trPr>
        <w:tc>
          <w:tcPr>
            <w:tcW w:w="3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1D67DD6A" w14:textId="5D503B7E" w:rsidR="00381F2A" w:rsidRPr="00BA7EF3" w:rsidRDefault="00381F2A" w:rsidP="00946C3B">
            <w:pPr>
              <w:pStyle w:val="Valor"/>
            </w:pPr>
            <w:r>
              <w:t xml:space="preserve">Valor Total:  </w:t>
            </w:r>
            <w:r w:rsidR="009044B6">
              <w:t>{</w:t>
            </w:r>
            <w:r w:rsidR="005401F6">
              <w:t>TotalValue</w:t>
            </w:r>
            <w:r w:rsidR="009044B6">
              <w:t>}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A5FA42" w14:textId="77777777" w:rsidR="00381F2A" w:rsidRPr="00BA7EF3" w:rsidRDefault="00381F2A" w:rsidP="00946C3B">
            <w:pPr>
              <w:pStyle w:val="Valor"/>
            </w:pPr>
          </w:p>
        </w:tc>
      </w:tr>
    </w:tbl>
    <w:p w14:paraId="37D33CEF" w14:textId="77777777" w:rsidR="002F02BC" w:rsidRDefault="002F02BC" w:rsidP="00946C3B"/>
    <w:p w14:paraId="3DD58054" w14:textId="77777777" w:rsidR="002F02BC" w:rsidRDefault="002F02BC" w:rsidP="00946C3B"/>
    <w:p w14:paraId="42A8F8BF" w14:textId="77777777" w:rsidR="00507049" w:rsidRDefault="008400CA" w:rsidP="00946C3B">
      <w:r w:rsidRPr="00C7361D">
        <w:rPr>
          <w:color w:val="FF0000"/>
        </w:rPr>
        <w:t xml:space="preserve">Atenção </w:t>
      </w:r>
      <w:r w:rsidRPr="00C7361D">
        <w:t>ao prazo de validade do orçamento, após expirado será necessário efetuar um novo orçamento.</w:t>
      </w:r>
    </w:p>
    <w:p w14:paraId="675B963E" w14:textId="77777777" w:rsidR="00B37B17" w:rsidRDefault="00B37B17" w:rsidP="00946C3B"/>
    <w:p w14:paraId="3F9FC714" w14:textId="77777777" w:rsidR="004E113E" w:rsidRPr="004E113E" w:rsidRDefault="004E113E" w:rsidP="00946C3B">
      <w:pPr>
        <w:rPr>
          <w:lang w:eastAsia="pt-BR"/>
        </w:rPr>
      </w:pPr>
      <w:r w:rsidRPr="00C7361D">
        <w:rPr>
          <w:color w:val="FF0000"/>
        </w:rPr>
        <w:t>Atenção</w:t>
      </w:r>
      <w:r>
        <w:rPr>
          <w:color w:val="FF0000"/>
        </w:rPr>
        <w:t xml:space="preserve">: </w:t>
      </w:r>
      <w:r w:rsidRPr="000800B6">
        <w:t>Este Setup não contem o sistema de Backup NVME-&gt; HD de segurança.</w:t>
      </w:r>
    </w:p>
    <w:p w14:paraId="6FA51C16" w14:textId="77777777" w:rsidR="004E113E" w:rsidRPr="00C7361D" w:rsidRDefault="004E113E" w:rsidP="00946C3B"/>
    <w:p w14:paraId="2C335F52" w14:textId="77777777" w:rsidR="008400CA" w:rsidRPr="00C7361D" w:rsidRDefault="008400CA" w:rsidP="00946C3B"/>
    <w:p w14:paraId="49DC92D9" w14:textId="77777777" w:rsidR="004E113E" w:rsidRPr="00C7361D" w:rsidRDefault="00507049" w:rsidP="00946C3B">
      <w:pPr>
        <w:rPr>
          <w:lang w:eastAsia="pt-BR"/>
        </w:rPr>
      </w:pPr>
      <w:r w:rsidRPr="00C7361D">
        <w:t>(</w:t>
      </w:r>
      <w:r w:rsidR="00386932" w:rsidRPr="00C7361D">
        <w:t>*)</w:t>
      </w:r>
      <w:r w:rsidR="00386932" w:rsidRPr="00C7361D">
        <w:rPr>
          <w:lang w:eastAsia="pt-BR"/>
        </w:rPr>
        <w:t>. Está</w:t>
      </w:r>
      <w:r w:rsidR="004C7386" w:rsidRPr="00C7361D">
        <w:rPr>
          <w:lang w:eastAsia="pt-BR"/>
        </w:rPr>
        <w:t xml:space="preserve"> incluso no serviço</w:t>
      </w:r>
      <w:r w:rsidR="00A93E0E">
        <w:rPr>
          <w:lang w:eastAsia="pt-BR"/>
        </w:rPr>
        <w:t>, se for montagem de computador,</w:t>
      </w:r>
      <w:r w:rsidR="004C7386" w:rsidRPr="00C7361D">
        <w:rPr>
          <w:lang w:eastAsia="pt-BR"/>
        </w:rPr>
        <w:t xml:space="preserve"> o</w:t>
      </w:r>
      <w:r w:rsidR="00F80DD8" w:rsidRPr="00C7361D">
        <w:rPr>
          <w:lang w:eastAsia="pt-BR"/>
        </w:rPr>
        <w:t xml:space="preserve"> material térmico,</w:t>
      </w:r>
      <w:r w:rsidRPr="00C7361D">
        <w:rPr>
          <w:lang w:eastAsia="pt-BR"/>
        </w:rPr>
        <w:t xml:space="preserve"> instalação da</w:t>
      </w:r>
      <w:r w:rsidR="004C7386" w:rsidRPr="00C7361D">
        <w:rPr>
          <w:lang w:eastAsia="pt-BR"/>
        </w:rPr>
        <w:t>s</w:t>
      </w:r>
      <w:r w:rsidRPr="00C7361D">
        <w:rPr>
          <w:lang w:eastAsia="pt-BR"/>
        </w:rPr>
        <w:t xml:space="preserve"> peças</w:t>
      </w:r>
      <w:r w:rsidR="00F80DD8" w:rsidRPr="00C7361D">
        <w:rPr>
          <w:lang w:eastAsia="pt-BR"/>
        </w:rPr>
        <w:t xml:space="preserve">, formatação, </w:t>
      </w:r>
      <w:r w:rsidRPr="00C7361D">
        <w:rPr>
          <w:lang w:eastAsia="pt-BR"/>
        </w:rPr>
        <w:t>aplicativos</w:t>
      </w:r>
      <w:r w:rsidR="00F80DD8" w:rsidRPr="00C7361D">
        <w:rPr>
          <w:lang w:eastAsia="pt-BR"/>
        </w:rPr>
        <w:t xml:space="preserve"> e otimização.</w:t>
      </w:r>
    </w:p>
    <w:p w14:paraId="2DFA624E" w14:textId="77777777" w:rsidR="00997100" w:rsidRDefault="00997100" w:rsidP="00946C3B">
      <w:pPr>
        <w:rPr>
          <w:lang w:eastAsia="pt-BR"/>
        </w:rPr>
      </w:pPr>
    </w:p>
    <w:p w14:paraId="799A0B25" w14:textId="77777777" w:rsidR="00856FFD" w:rsidRPr="00856FFD" w:rsidRDefault="00997100" w:rsidP="00946C3B">
      <w:pPr>
        <w:rPr>
          <w:lang w:eastAsia="pt-BR"/>
        </w:rPr>
      </w:pPr>
      <w:r>
        <w:rPr>
          <w:lang w:eastAsia="pt-BR"/>
        </w:rPr>
        <w:t>_________________________________________________</w:t>
      </w:r>
      <w:r w:rsidR="004E113E">
        <w:rPr>
          <w:lang w:eastAsia="pt-BR"/>
        </w:rPr>
        <w:t>_________________________________</w:t>
      </w:r>
    </w:p>
    <w:p w14:paraId="25AA8F37" w14:textId="77777777" w:rsidR="00856FFD" w:rsidRPr="00856FFD" w:rsidRDefault="00856FFD" w:rsidP="00946C3B">
      <w:pPr>
        <w:rPr>
          <w:lang w:eastAsia="pt-BR"/>
        </w:rPr>
      </w:pPr>
    </w:p>
    <w:p w14:paraId="1B4505BA" w14:textId="77777777" w:rsidR="00856FFD" w:rsidRPr="00856FFD" w:rsidRDefault="00856FFD" w:rsidP="00946C3B">
      <w:pPr>
        <w:rPr>
          <w:lang w:eastAsia="pt-BR"/>
        </w:rPr>
      </w:pPr>
    </w:p>
    <w:p w14:paraId="41F974C1" w14:textId="77777777" w:rsidR="00856FFD" w:rsidRPr="00856FFD" w:rsidRDefault="00856FFD" w:rsidP="00946C3B">
      <w:pPr>
        <w:rPr>
          <w:lang w:eastAsia="pt-BR"/>
        </w:rPr>
      </w:pPr>
    </w:p>
    <w:p w14:paraId="1A00F532" w14:textId="77777777" w:rsidR="00856FFD" w:rsidRPr="00856FFD" w:rsidRDefault="00856FFD" w:rsidP="00946C3B">
      <w:pPr>
        <w:rPr>
          <w:lang w:eastAsia="pt-BR"/>
        </w:rPr>
      </w:pPr>
    </w:p>
    <w:p w14:paraId="31CB33EA" w14:textId="77777777" w:rsidR="00856FFD" w:rsidRDefault="00856FFD" w:rsidP="00946C3B">
      <w:pPr>
        <w:rPr>
          <w:lang w:eastAsia="pt-BR"/>
        </w:rPr>
      </w:pPr>
    </w:p>
    <w:p w14:paraId="5B936D0D" w14:textId="77777777" w:rsidR="00856FFD" w:rsidRDefault="00856FFD" w:rsidP="00946C3B">
      <w:pPr>
        <w:rPr>
          <w:lang w:eastAsia="pt-BR"/>
        </w:rPr>
      </w:pPr>
      <w:r>
        <w:rPr>
          <w:lang w:eastAsia="pt-BR"/>
        </w:rPr>
        <w:tab/>
      </w:r>
    </w:p>
    <w:p w14:paraId="41CB6BC8" w14:textId="77777777" w:rsidR="001836A7" w:rsidRPr="001836A7" w:rsidRDefault="001836A7" w:rsidP="00946C3B">
      <w:pPr>
        <w:rPr>
          <w:lang w:eastAsia="pt-BR"/>
        </w:rPr>
      </w:pPr>
    </w:p>
    <w:p w14:paraId="33F2AC40" w14:textId="77777777" w:rsidR="001836A7" w:rsidRPr="001836A7" w:rsidRDefault="001836A7" w:rsidP="00946C3B">
      <w:pPr>
        <w:rPr>
          <w:lang w:eastAsia="pt-BR"/>
        </w:rPr>
      </w:pPr>
    </w:p>
    <w:p w14:paraId="7FC6EFDC" w14:textId="77777777" w:rsidR="001836A7" w:rsidRPr="001836A7" w:rsidRDefault="001836A7" w:rsidP="00946C3B">
      <w:pPr>
        <w:rPr>
          <w:lang w:eastAsia="pt-BR"/>
        </w:rPr>
      </w:pPr>
    </w:p>
    <w:p w14:paraId="0DECB83F" w14:textId="77777777" w:rsidR="001836A7" w:rsidRPr="001836A7" w:rsidRDefault="001836A7" w:rsidP="00946C3B">
      <w:pPr>
        <w:rPr>
          <w:lang w:eastAsia="pt-BR"/>
        </w:rPr>
      </w:pPr>
    </w:p>
    <w:p w14:paraId="4D64FCF6" w14:textId="77777777" w:rsidR="001836A7" w:rsidRPr="001836A7" w:rsidRDefault="001836A7" w:rsidP="00946C3B">
      <w:pPr>
        <w:rPr>
          <w:lang w:eastAsia="pt-BR"/>
        </w:rPr>
      </w:pPr>
    </w:p>
    <w:p w14:paraId="36494C6C" w14:textId="77777777" w:rsidR="001836A7" w:rsidRPr="001836A7" w:rsidRDefault="001836A7" w:rsidP="00946C3B">
      <w:pPr>
        <w:rPr>
          <w:lang w:eastAsia="pt-BR"/>
        </w:rPr>
      </w:pPr>
    </w:p>
    <w:p w14:paraId="3505AA05" w14:textId="77777777" w:rsidR="001836A7" w:rsidRPr="001836A7" w:rsidRDefault="001836A7" w:rsidP="00946C3B">
      <w:pPr>
        <w:rPr>
          <w:lang w:eastAsia="pt-BR"/>
        </w:rPr>
      </w:pPr>
    </w:p>
    <w:p w14:paraId="3558530A" w14:textId="77777777" w:rsidR="001836A7" w:rsidRPr="001836A7" w:rsidRDefault="001836A7" w:rsidP="00946C3B">
      <w:pPr>
        <w:rPr>
          <w:lang w:eastAsia="pt-BR"/>
        </w:rPr>
      </w:pPr>
    </w:p>
    <w:sectPr w:rsidR="001836A7" w:rsidRPr="001836A7" w:rsidSect="00D96D1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45ADD" w14:textId="77777777" w:rsidR="002D3FF5" w:rsidRDefault="002D3FF5" w:rsidP="00946C3B">
      <w:r>
        <w:separator/>
      </w:r>
    </w:p>
  </w:endnote>
  <w:endnote w:type="continuationSeparator" w:id="0">
    <w:p w14:paraId="00684DB6" w14:textId="77777777" w:rsidR="002D3FF5" w:rsidRDefault="002D3FF5" w:rsidP="00946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4ACBF" w14:textId="77777777" w:rsidR="00B5299D" w:rsidRDefault="00B5299D" w:rsidP="00946C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CDE0B" w14:textId="77777777" w:rsidR="00B47D14" w:rsidRDefault="00B47D14" w:rsidP="00946C3B">
    <w:pPr>
      <w:pStyle w:val="Footer"/>
    </w:pPr>
    <w:r>
      <w:rPr>
        <w:noProof/>
      </w:rPr>
      <w:drawing>
        <wp:inline distT="0" distB="0" distL="0" distR="0" wp14:anchorId="08330BF7" wp14:editId="295EC9EA">
          <wp:extent cx="333229" cy="333229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6385" cy="346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842091" w14:textId="4F80E2CE" w:rsidR="00B5299D" w:rsidRPr="0074682B" w:rsidRDefault="005C42E3" w:rsidP="00946C3B">
    <w:pPr>
      <w:pStyle w:val="Footer"/>
    </w:pPr>
    <w:hyperlink r:id="rId2" w:history="1">
      <w:r w:rsidRPr="00295DF6">
        <w:rPr>
          <w:rStyle w:val="Hyperlink"/>
        </w:rPr>
        <w:t>xxxxxxxxxx@outlook.com</w:t>
      </w:r>
    </w:hyperlink>
  </w:p>
  <w:p w14:paraId="27E22AA0" w14:textId="220E4245" w:rsidR="00B5299D" w:rsidRDefault="00B5299D" w:rsidP="00946C3B">
    <w:pPr>
      <w:pStyle w:val="Footer"/>
    </w:pPr>
    <w:r w:rsidRPr="0074682B">
      <w:t xml:space="preserve">CNPJ </w:t>
    </w:r>
    <w:r w:rsidR="005C42E3">
      <w:t>0000000000000000</w:t>
    </w:r>
  </w:p>
  <w:p w14:paraId="0D62A2F3" w14:textId="77777777" w:rsidR="00B5299D" w:rsidRPr="0074682B" w:rsidRDefault="00B5299D" w:rsidP="00946C3B">
    <w:pPr>
      <w:pStyle w:val="Footer"/>
    </w:pPr>
    <w:r>
      <w:t>Doc. modelo - 2025</w:t>
    </w:r>
  </w:p>
  <w:p w14:paraId="48F697F4" w14:textId="77777777" w:rsidR="00F465EB" w:rsidRDefault="00F465EB" w:rsidP="00946C3B">
    <w:pPr>
      <w:pStyle w:val="Head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A9C8A" w14:textId="77777777" w:rsidR="00B5299D" w:rsidRDefault="00B5299D" w:rsidP="00946C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2F20" w14:textId="77777777" w:rsidR="002D3FF5" w:rsidRDefault="002D3FF5" w:rsidP="00946C3B">
      <w:r>
        <w:separator/>
      </w:r>
    </w:p>
  </w:footnote>
  <w:footnote w:type="continuationSeparator" w:id="0">
    <w:p w14:paraId="28024B10" w14:textId="77777777" w:rsidR="002D3FF5" w:rsidRDefault="002D3FF5" w:rsidP="00946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F30DD" w14:textId="77777777" w:rsidR="00B5299D" w:rsidRDefault="00B5299D" w:rsidP="00946C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45C15" w14:textId="77777777" w:rsidR="00DB2F01" w:rsidRDefault="00DB2F01" w:rsidP="00946C3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09B5475" wp14:editId="2203D5F0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o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tângulo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tângulo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tângulo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Caixa de Texto 163"/>
                      <wps:cNvSpPr txBox="1"/>
                      <wps:spPr>
                        <a:xfrm flipH="1">
                          <a:off x="228565" y="18888"/>
                          <a:ext cx="1253959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4DEEA" w14:textId="77777777" w:rsidR="00DB2F01" w:rsidRPr="00DB2F01" w:rsidRDefault="00844BD5" w:rsidP="00946C3B">
                            <w:pPr>
                              <w:pStyle w:val="Header"/>
                              <w:rPr>
                                <w:rStyle w:val="SubtleEmphasis"/>
                              </w:rPr>
                            </w:pPr>
                            <w:r>
                              <w:rPr>
                                <w:rStyle w:val="SubtleEmphasis"/>
                              </w:rPr>
                              <w:t>Modelo</w:t>
                            </w:r>
                            <w:r w:rsidR="00F55519">
                              <w:rPr>
                                <w:rStyle w:val="SubtleEmphasis"/>
                              </w:rPr>
                              <w:t xml:space="preserve"> FixTec</w:t>
                            </w:r>
                            <w:r>
                              <w:rPr>
                                <w:rStyle w:val="SubtleEmphasis"/>
                              </w:rPr>
                              <w:t xml:space="preserve"> 202</w:t>
                            </w:r>
                            <w:r w:rsidR="00F55519">
                              <w:rPr>
                                <w:rStyle w:val="SubtleEmphasi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9B5475" id="Grupo 158" o:spid="_x0000_s1026" style="position:absolute;left:0;text-align:left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">
              <v:group id="Grupo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tângulo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tângulo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036 [3204]" stroked="f" strokeweight="2pt">
                  <v:path arrowok="t" o:connecttype="custom" o:connectlocs="0,0;1463040,0;910508,376493;0,1014984;0,0" o:connectangles="0,0,0,0,0"/>
                </v:shape>
                <v:rect id="Retângulo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63" o:spid="_x0000_s1031" type="#_x0000_t202" style="position:absolute;left:2285;top:188;width:12540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3474DEEA" w14:textId="77777777" w:rsidR="00DB2F01" w:rsidRPr="00DB2F01" w:rsidRDefault="00844BD5" w:rsidP="00946C3B">
                      <w:pPr>
                        <w:pStyle w:val="Header"/>
                        <w:rPr>
                          <w:rStyle w:val="SubtleEmphasis"/>
                        </w:rPr>
                      </w:pPr>
                      <w:r>
                        <w:rPr>
                          <w:rStyle w:val="SubtleEmphasis"/>
                        </w:rPr>
                        <w:t>Modelo</w:t>
                      </w:r>
                      <w:r w:rsidR="00F55519">
                        <w:rPr>
                          <w:rStyle w:val="SubtleEmphasis"/>
                        </w:rPr>
                        <w:t xml:space="preserve"> FixTec</w:t>
                      </w:r>
                      <w:r>
                        <w:rPr>
                          <w:rStyle w:val="SubtleEmphasis"/>
                        </w:rPr>
                        <w:t xml:space="preserve"> 202</w:t>
                      </w:r>
                      <w:r w:rsidR="00F55519">
                        <w:rPr>
                          <w:rStyle w:val="SubtleEmphasis"/>
                        </w:rPr>
                        <w:t>5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B661" w14:textId="77777777" w:rsidR="00B5299D" w:rsidRDefault="00B5299D" w:rsidP="00946C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E6F9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C8E36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2F45EC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1FAF2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A2C0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D262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3BC70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E2A4F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5017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EEA51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931765">
    <w:abstractNumId w:val="9"/>
  </w:num>
  <w:num w:numId="2" w16cid:durableId="1592471259">
    <w:abstractNumId w:val="7"/>
  </w:num>
  <w:num w:numId="3" w16cid:durableId="1142189815">
    <w:abstractNumId w:val="6"/>
  </w:num>
  <w:num w:numId="4" w16cid:durableId="1974287441">
    <w:abstractNumId w:val="5"/>
  </w:num>
  <w:num w:numId="5" w16cid:durableId="2031953079">
    <w:abstractNumId w:val="4"/>
  </w:num>
  <w:num w:numId="6" w16cid:durableId="1031613105">
    <w:abstractNumId w:val="8"/>
  </w:num>
  <w:num w:numId="7" w16cid:durableId="881212606">
    <w:abstractNumId w:val="3"/>
  </w:num>
  <w:num w:numId="8" w16cid:durableId="1056006659">
    <w:abstractNumId w:val="2"/>
  </w:num>
  <w:num w:numId="9" w16cid:durableId="1528177304">
    <w:abstractNumId w:val="1"/>
  </w:num>
  <w:num w:numId="10" w16cid:durableId="12905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 fillcolor="white">
      <v:fill color="white"/>
      <o:colormru v:ext="edit" colors="#ce7a26,#f5f0e7,#bf956b,#e3eed2,#f9faf0,#fad99e,#ebd5ad,#ded5a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A72"/>
    <w:rsid w:val="00010191"/>
    <w:rsid w:val="00023A0A"/>
    <w:rsid w:val="0003093B"/>
    <w:rsid w:val="00055D70"/>
    <w:rsid w:val="000800B6"/>
    <w:rsid w:val="00080DDC"/>
    <w:rsid w:val="00082623"/>
    <w:rsid w:val="00082663"/>
    <w:rsid w:val="00086736"/>
    <w:rsid w:val="0009347E"/>
    <w:rsid w:val="000A5A18"/>
    <w:rsid w:val="000A7B08"/>
    <w:rsid w:val="000B0762"/>
    <w:rsid w:val="000B56C7"/>
    <w:rsid w:val="000B6359"/>
    <w:rsid w:val="000C65FE"/>
    <w:rsid w:val="000D03C0"/>
    <w:rsid w:val="000D120F"/>
    <w:rsid w:val="000D17A7"/>
    <w:rsid w:val="000D21FA"/>
    <w:rsid w:val="000E042A"/>
    <w:rsid w:val="000E6A1C"/>
    <w:rsid w:val="000E6F20"/>
    <w:rsid w:val="000F6B47"/>
    <w:rsid w:val="000F7D4F"/>
    <w:rsid w:val="00120283"/>
    <w:rsid w:val="0012144F"/>
    <w:rsid w:val="00135F61"/>
    <w:rsid w:val="00137FC6"/>
    <w:rsid w:val="00140EA0"/>
    <w:rsid w:val="001503DF"/>
    <w:rsid w:val="001505CD"/>
    <w:rsid w:val="00163CC3"/>
    <w:rsid w:val="00175D3B"/>
    <w:rsid w:val="00180273"/>
    <w:rsid w:val="00180981"/>
    <w:rsid w:val="001836A7"/>
    <w:rsid w:val="001844E6"/>
    <w:rsid w:val="001873E3"/>
    <w:rsid w:val="001A408E"/>
    <w:rsid w:val="001B1F6E"/>
    <w:rsid w:val="001B56D0"/>
    <w:rsid w:val="001C1B73"/>
    <w:rsid w:val="001C21A2"/>
    <w:rsid w:val="001C495A"/>
    <w:rsid w:val="001D1A83"/>
    <w:rsid w:val="001E6381"/>
    <w:rsid w:val="001F012A"/>
    <w:rsid w:val="001F4E31"/>
    <w:rsid w:val="001F5F13"/>
    <w:rsid w:val="001F673D"/>
    <w:rsid w:val="00202E66"/>
    <w:rsid w:val="00203619"/>
    <w:rsid w:val="00204CDB"/>
    <w:rsid w:val="002116DB"/>
    <w:rsid w:val="00213E72"/>
    <w:rsid w:val="00215C17"/>
    <w:rsid w:val="00220B02"/>
    <w:rsid w:val="002236A6"/>
    <w:rsid w:val="00244EC3"/>
    <w:rsid w:val="00252CF4"/>
    <w:rsid w:val="0026110B"/>
    <w:rsid w:val="00297951"/>
    <w:rsid w:val="002B27BB"/>
    <w:rsid w:val="002C596A"/>
    <w:rsid w:val="002D2892"/>
    <w:rsid w:val="002D3FF5"/>
    <w:rsid w:val="002D5B19"/>
    <w:rsid w:val="002E1023"/>
    <w:rsid w:val="002E713F"/>
    <w:rsid w:val="002F02BC"/>
    <w:rsid w:val="002F284F"/>
    <w:rsid w:val="002F3BFA"/>
    <w:rsid w:val="00317074"/>
    <w:rsid w:val="003461A5"/>
    <w:rsid w:val="00353158"/>
    <w:rsid w:val="00354B75"/>
    <w:rsid w:val="00366C52"/>
    <w:rsid w:val="003711C4"/>
    <w:rsid w:val="00374862"/>
    <w:rsid w:val="00381F2A"/>
    <w:rsid w:val="00383234"/>
    <w:rsid w:val="00386932"/>
    <w:rsid w:val="00387889"/>
    <w:rsid w:val="00394572"/>
    <w:rsid w:val="003A1E11"/>
    <w:rsid w:val="003A7887"/>
    <w:rsid w:val="003C57CF"/>
    <w:rsid w:val="003E5F83"/>
    <w:rsid w:val="003F1DA4"/>
    <w:rsid w:val="003F2201"/>
    <w:rsid w:val="003F3586"/>
    <w:rsid w:val="003F48E8"/>
    <w:rsid w:val="003F5558"/>
    <w:rsid w:val="004009B3"/>
    <w:rsid w:val="00432875"/>
    <w:rsid w:val="0043331D"/>
    <w:rsid w:val="004352CE"/>
    <w:rsid w:val="0044096C"/>
    <w:rsid w:val="00442C93"/>
    <w:rsid w:val="00465376"/>
    <w:rsid w:val="0047193D"/>
    <w:rsid w:val="00472EE8"/>
    <w:rsid w:val="004750E6"/>
    <w:rsid w:val="00477412"/>
    <w:rsid w:val="00486AD7"/>
    <w:rsid w:val="004A3B51"/>
    <w:rsid w:val="004C7386"/>
    <w:rsid w:val="004E113E"/>
    <w:rsid w:val="004E755D"/>
    <w:rsid w:val="004F0846"/>
    <w:rsid w:val="004F202D"/>
    <w:rsid w:val="004F5A36"/>
    <w:rsid w:val="004F6C7A"/>
    <w:rsid w:val="00507049"/>
    <w:rsid w:val="00507F01"/>
    <w:rsid w:val="00511860"/>
    <w:rsid w:val="0051273B"/>
    <w:rsid w:val="005209B5"/>
    <w:rsid w:val="00522147"/>
    <w:rsid w:val="00527018"/>
    <w:rsid w:val="00531401"/>
    <w:rsid w:val="005317B2"/>
    <w:rsid w:val="005340E8"/>
    <w:rsid w:val="00534A21"/>
    <w:rsid w:val="005401F6"/>
    <w:rsid w:val="00555E8C"/>
    <w:rsid w:val="005635C0"/>
    <w:rsid w:val="00566194"/>
    <w:rsid w:val="00567868"/>
    <w:rsid w:val="00573E18"/>
    <w:rsid w:val="00576363"/>
    <w:rsid w:val="00580F5B"/>
    <w:rsid w:val="00581AD8"/>
    <w:rsid w:val="00597E90"/>
    <w:rsid w:val="00597FE2"/>
    <w:rsid w:val="005A37DE"/>
    <w:rsid w:val="005A510A"/>
    <w:rsid w:val="005A6F67"/>
    <w:rsid w:val="005B724D"/>
    <w:rsid w:val="005C42E3"/>
    <w:rsid w:val="005C4AA6"/>
    <w:rsid w:val="005C4BDC"/>
    <w:rsid w:val="005C7201"/>
    <w:rsid w:val="005D06B1"/>
    <w:rsid w:val="005D426B"/>
    <w:rsid w:val="005F35F7"/>
    <w:rsid w:val="005F77CA"/>
    <w:rsid w:val="00607A5E"/>
    <w:rsid w:val="006306BF"/>
    <w:rsid w:val="006425F5"/>
    <w:rsid w:val="00643F2B"/>
    <w:rsid w:val="006638C5"/>
    <w:rsid w:val="00667E8B"/>
    <w:rsid w:val="006A1D3E"/>
    <w:rsid w:val="006A361D"/>
    <w:rsid w:val="006A4E1C"/>
    <w:rsid w:val="006D4CC1"/>
    <w:rsid w:val="006E2E87"/>
    <w:rsid w:val="006E5368"/>
    <w:rsid w:val="006F7DF5"/>
    <w:rsid w:val="0070264D"/>
    <w:rsid w:val="00703581"/>
    <w:rsid w:val="00704C33"/>
    <w:rsid w:val="00704D7D"/>
    <w:rsid w:val="007121E2"/>
    <w:rsid w:val="00723517"/>
    <w:rsid w:val="0072741C"/>
    <w:rsid w:val="0073148E"/>
    <w:rsid w:val="007317EE"/>
    <w:rsid w:val="00735C87"/>
    <w:rsid w:val="007402E8"/>
    <w:rsid w:val="00741BBB"/>
    <w:rsid w:val="00742C58"/>
    <w:rsid w:val="0074682B"/>
    <w:rsid w:val="00752241"/>
    <w:rsid w:val="00756D3F"/>
    <w:rsid w:val="00770142"/>
    <w:rsid w:val="00771B05"/>
    <w:rsid w:val="007726CF"/>
    <w:rsid w:val="00772A87"/>
    <w:rsid w:val="00790575"/>
    <w:rsid w:val="00792D5C"/>
    <w:rsid w:val="00797232"/>
    <w:rsid w:val="007A3EFD"/>
    <w:rsid w:val="007B374D"/>
    <w:rsid w:val="007B38EB"/>
    <w:rsid w:val="007C2E47"/>
    <w:rsid w:val="007F11E8"/>
    <w:rsid w:val="00811DF7"/>
    <w:rsid w:val="00820803"/>
    <w:rsid w:val="00824734"/>
    <w:rsid w:val="00825873"/>
    <w:rsid w:val="00832D4A"/>
    <w:rsid w:val="00835678"/>
    <w:rsid w:val="008400CA"/>
    <w:rsid w:val="00842B36"/>
    <w:rsid w:val="00842C75"/>
    <w:rsid w:val="008446A3"/>
    <w:rsid w:val="00844BD5"/>
    <w:rsid w:val="008529AC"/>
    <w:rsid w:val="00856FFD"/>
    <w:rsid w:val="00860A72"/>
    <w:rsid w:val="0087007A"/>
    <w:rsid w:val="008778FA"/>
    <w:rsid w:val="00890064"/>
    <w:rsid w:val="00891C90"/>
    <w:rsid w:val="008A2D52"/>
    <w:rsid w:val="008B75F6"/>
    <w:rsid w:val="008C5A0E"/>
    <w:rsid w:val="008C62A0"/>
    <w:rsid w:val="008C7517"/>
    <w:rsid w:val="008D6855"/>
    <w:rsid w:val="008D7613"/>
    <w:rsid w:val="008E45DF"/>
    <w:rsid w:val="008F1164"/>
    <w:rsid w:val="008F199B"/>
    <w:rsid w:val="008F4F35"/>
    <w:rsid w:val="009042BC"/>
    <w:rsid w:val="009044B6"/>
    <w:rsid w:val="00920BF8"/>
    <w:rsid w:val="009253CE"/>
    <w:rsid w:val="00925B68"/>
    <w:rsid w:val="00937774"/>
    <w:rsid w:val="009431DB"/>
    <w:rsid w:val="00946C3B"/>
    <w:rsid w:val="009521B1"/>
    <w:rsid w:val="009637B0"/>
    <w:rsid w:val="009653F0"/>
    <w:rsid w:val="00977287"/>
    <w:rsid w:val="00980729"/>
    <w:rsid w:val="00986751"/>
    <w:rsid w:val="00991B3C"/>
    <w:rsid w:val="00997100"/>
    <w:rsid w:val="00997CC3"/>
    <w:rsid w:val="009A06C1"/>
    <w:rsid w:val="009A1E8A"/>
    <w:rsid w:val="009A5D49"/>
    <w:rsid w:val="009B1A94"/>
    <w:rsid w:val="009B59EF"/>
    <w:rsid w:val="009C52D5"/>
    <w:rsid w:val="009C60F5"/>
    <w:rsid w:val="009E7915"/>
    <w:rsid w:val="009F062A"/>
    <w:rsid w:val="009F2D06"/>
    <w:rsid w:val="009F3F0A"/>
    <w:rsid w:val="009F737E"/>
    <w:rsid w:val="009F7D1D"/>
    <w:rsid w:val="00A01946"/>
    <w:rsid w:val="00A1111A"/>
    <w:rsid w:val="00A16D3E"/>
    <w:rsid w:val="00A203FD"/>
    <w:rsid w:val="00A472D4"/>
    <w:rsid w:val="00A6529A"/>
    <w:rsid w:val="00A71998"/>
    <w:rsid w:val="00A73890"/>
    <w:rsid w:val="00A747F0"/>
    <w:rsid w:val="00A82370"/>
    <w:rsid w:val="00A84590"/>
    <w:rsid w:val="00A8660B"/>
    <w:rsid w:val="00A87085"/>
    <w:rsid w:val="00A87BAC"/>
    <w:rsid w:val="00A928F9"/>
    <w:rsid w:val="00A9386A"/>
    <w:rsid w:val="00A93E0E"/>
    <w:rsid w:val="00A97510"/>
    <w:rsid w:val="00AA4930"/>
    <w:rsid w:val="00AB2C66"/>
    <w:rsid w:val="00AD64B6"/>
    <w:rsid w:val="00AE14E3"/>
    <w:rsid w:val="00AE2F50"/>
    <w:rsid w:val="00AE4955"/>
    <w:rsid w:val="00AE7431"/>
    <w:rsid w:val="00AF2119"/>
    <w:rsid w:val="00AF4852"/>
    <w:rsid w:val="00B06004"/>
    <w:rsid w:val="00B1732F"/>
    <w:rsid w:val="00B233FE"/>
    <w:rsid w:val="00B23ECF"/>
    <w:rsid w:val="00B30E28"/>
    <w:rsid w:val="00B37B17"/>
    <w:rsid w:val="00B44994"/>
    <w:rsid w:val="00B47134"/>
    <w:rsid w:val="00B47D14"/>
    <w:rsid w:val="00B5299D"/>
    <w:rsid w:val="00B54570"/>
    <w:rsid w:val="00B5554F"/>
    <w:rsid w:val="00B63099"/>
    <w:rsid w:val="00B86341"/>
    <w:rsid w:val="00B86E79"/>
    <w:rsid w:val="00B93AE2"/>
    <w:rsid w:val="00BA013A"/>
    <w:rsid w:val="00BA7EF3"/>
    <w:rsid w:val="00BC4C0F"/>
    <w:rsid w:val="00BD44CE"/>
    <w:rsid w:val="00BD5280"/>
    <w:rsid w:val="00BF65E6"/>
    <w:rsid w:val="00C05FCE"/>
    <w:rsid w:val="00C21FF3"/>
    <w:rsid w:val="00C36791"/>
    <w:rsid w:val="00C4550E"/>
    <w:rsid w:val="00C50F0E"/>
    <w:rsid w:val="00C63C7A"/>
    <w:rsid w:val="00C646FA"/>
    <w:rsid w:val="00C651D1"/>
    <w:rsid w:val="00C7361D"/>
    <w:rsid w:val="00C80801"/>
    <w:rsid w:val="00C8146C"/>
    <w:rsid w:val="00C84D62"/>
    <w:rsid w:val="00C85DE1"/>
    <w:rsid w:val="00C86503"/>
    <w:rsid w:val="00C91EED"/>
    <w:rsid w:val="00C949D7"/>
    <w:rsid w:val="00C96241"/>
    <w:rsid w:val="00CA50AF"/>
    <w:rsid w:val="00CB1239"/>
    <w:rsid w:val="00CC43B9"/>
    <w:rsid w:val="00CC652E"/>
    <w:rsid w:val="00CD033F"/>
    <w:rsid w:val="00CF1C90"/>
    <w:rsid w:val="00D01E13"/>
    <w:rsid w:val="00D040BB"/>
    <w:rsid w:val="00D173AE"/>
    <w:rsid w:val="00D3321E"/>
    <w:rsid w:val="00D410BA"/>
    <w:rsid w:val="00D4689C"/>
    <w:rsid w:val="00D57184"/>
    <w:rsid w:val="00D66A3C"/>
    <w:rsid w:val="00D70A3C"/>
    <w:rsid w:val="00D719AB"/>
    <w:rsid w:val="00D7209D"/>
    <w:rsid w:val="00D917FA"/>
    <w:rsid w:val="00D955F9"/>
    <w:rsid w:val="00D96D1F"/>
    <w:rsid w:val="00DA3A62"/>
    <w:rsid w:val="00DB0D25"/>
    <w:rsid w:val="00DB2F01"/>
    <w:rsid w:val="00DB3ABF"/>
    <w:rsid w:val="00DE3082"/>
    <w:rsid w:val="00DF1845"/>
    <w:rsid w:val="00DF74E2"/>
    <w:rsid w:val="00E007B5"/>
    <w:rsid w:val="00E14493"/>
    <w:rsid w:val="00E211CD"/>
    <w:rsid w:val="00E507CA"/>
    <w:rsid w:val="00E7037A"/>
    <w:rsid w:val="00E869FE"/>
    <w:rsid w:val="00E873AD"/>
    <w:rsid w:val="00E95692"/>
    <w:rsid w:val="00EA2A5B"/>
    <w:rsid w:val="00EC4778"/>
    <w:rsid w:val="00EC668F"/>
    <w:rsid w:val="00EC796C"/>
    <w:rsid w:val="00ED3FDB"/>
    <w:rsid w:val="00ED419D"/>
    <w:rsid w:val="00ED567B"/>
    <w:rsid w:val="00EE141A"/>
    <w:rsid w:val="00EE6E27"/>
    <w:rsid w:val="00EF57F0"/>
    <w:rsid w:val="00F14C24"/>
    <w:rsid w:val="00F1608A"/>
    <w:rsid w:val="00F2105B"/>
    <w:rsid w:val="00F233C2"/>
    <w:rsid w:val="00F40008"/>
    <w:rsid w:val="00F446D2"/>
    <w:rsid w:val="00F465EB"/>
    <w:rsid w:val="00F55519"/>
    <w:rsid w:val="00F6538C"/>
    <w:rsid w:val="00F76B4F"/>
    <w:rsid w:val="00F80DD8"/>
    <w:rsid w:val="00F85F04"/>
    <w:rsid w:val="00F92E0B"/>
    <w:rsid w:val="00F97C49"/>
    <w:rsid w:val="00FA3FF0"/>
    <w:rsid w:val="00FA7EEB"/>
    <w:rsid w:val="00FB152E"/>
    <w:rsid w:val="00FB5E85"/>
    <w:rsid w:val="00FD1EE0"/>
    <w:rsid w:val="00FE1C02"/>
    <w:rsid w:val="00FF0F87"/>
    <w:rsid w:val="00FF3D63"/>
    <w:rsid w:val="00FF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o:colormru v:ext="edit" colors="#ce7a26,#f5f0e7,#bf956b,#e3eed2,#f9faf0,#fad99e,#ebd5ad,#ded5ad"/>
    </o:shapedefaults>
    <o:shapelayout v:ext="edit">
      <o:idmap v:ext="edit" data="2"/>
    </o:shapelayout>
  </w:shapeDefaults>
  <w:decimalSymbol w:val="."/>
  <w:listSeparator w:val=","/>
  <w14:docId w14:val="6BFB1DF6"/>
  <w15:docId w15:val="{70741E79-8BAC-4135-9361-596F02435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946C3B"/>
    <w:pPr>
      <w:jc w:val="center"/>
    </w:pPr>
    <w:rPr>
      <w:rFonts w:ascii="Arial" w:hAnsi="Arial" w:cs="Arial"/>
      <w:sz w:val="18"/>
      <w:szCs w:val="18"/>
      <w:lang w:val="pt-BR"/>
    </w:rPr>
  </w:style>
  <w:style w:type="paragraph" w:styleId="Heading1">
    <w:name w:val="heading 1"/>
    <w:basedOn w:val="Normal"/>
    <w:next w:val="Normal"/>
    <w:autoRedefine/>
    <w:qFormat/>
    <w:rsid w:val="00F14C24"/>
    <w:pPr>
      <w:keepNext/>
      <w:spacing w:line="600" w:lineRule="exact"/>
      <w:jc w:val="right"/>
      <w:outlineLvl w:val="0"/>
    </w:pPr>
    <w:rPr>
      <w:rFonts w:asciiTheme="majorHAnsi" w:hAnsiTheme="majorHAnsi"/>
      <w:bCs/>
      <w:color w:val="A6A6A6" w:themeColor="background1" w:themeShade="A6"/>
      <w:kern w:val="44"/>
      <w:sz w:val="44"/>
      <w:szCs w:val="44"/>
    </w:rPr>
  </w:style>
  <w:style w:type="paragraph" w:styleId="Heading2">
    <w:name w:val="heading 2"/>
    <w:basedOn w:val="Normal"/>
    <w:next w:val="Normal"/>
    <w:qFormat/>
    <w:rsid w:val="0009347E"/>
    <w:pPr>
      <w:keepNext/>
      <w:spacing w:before="240" w:after="60"/>
      <w:outlineLvl w:val="1"/>
    </w:pPr>
    <w:rPr>
      <w:rFonts w:asciiTheme="majorHAnsi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9347E"/>
    <w:pPr>
      <w:keepNext/>
      <w:spacing w:before="240" w:after="60"/>
      <w:outlineLvl w:val="2"/>
    </w:pPr>
    <w:rPr>
      <w:rFonts w:asciiTheme="majorHAnsi" w:hAnsiTheme="majorHAns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taenmero">
    <w:name w:val="Data e número"/>
    <w:basedOn w:val="Normal"/>
    <w:link w:val="DataenmeroChar"/>
    <w:rsid w:val="0009347E"/>
    <w:pPr>
      <w:spacing w:line="264" w:lineRule="auto"/>
    </w:pPr>
  </w:style>
  <w:style w:type="character" w:customStyle="1" w:styleId="DataenmeroChar">
    <w:name w:val="Data e número Char"/>
    <w:basedOn w:val="DefaultParagraphFont"/>
    <w:link w:val="Dataenmero"/>
    <w:rsid w:val="0009347E"/>
    <w:rPr>
      <w:rFonts w:asciiTheme="minorHAnsi" w:hAnsiTheme="minorHAnsi"/>
      <w:sz w:val="16"/>
      <w:szCs w:val="16"/>
    </w:rPr>
  </w:style>
  <w:style w:type="paragraph" w:customStyle="1" w:styleId="Ttulosdecoluna">
    <w:name w:val="Títulos de coluna"/>
    <w:basedOn w:val="Normal"/>
    <w:autoRedefine/>
    <w:rsid w:val="001F012A"/>
    <w:rPr>
      <w:rFonts w:asciiTheme="majorHAnsi" w:hAnsiTheme="majorHAnsi"/>
      <w:b/>
      <w:color w:val="FFFFFF" w:themeColor="background1"/>
      <w:sz w:val="15"/>
      <w:szCs w:val="15"/>
    </w:rPr>
  </w:style>
  <w:style w:type="paragraph" w:customStyle="1" w:styleId="Slogan">
    <w:name w:val="Slogan"/>
    <w:basedOn w:val="Normal"/>
    <w:rsid w:val="006D4CC1"/>
    <w:rPr>
      <w:i/>
    </w:rPr>
  </w:style>
  <w:style w:type="character" w:customStyle="1" w:styleId="TextoalaranjadoalinhadodireitaChar">
    <w:name w:val="Texto alaranjado alinhado à direita Char"/>
    <w:basedOn w:val="DefaultParagraphFont"/>
    <w:link w:val="Textoalaranjadoalinhadodireita"/>
    <w:rsid w:val="0009347E"/>
    <w:rPr>
      <w:rFonts w:asciiTheme="minorHAnsi" w:hAnsiTheme="minorHAnsi"/>
      <w:color w:val="00425A" w:themeColor="accent6" w:themeShade="80"/>
      <w:sz w:val="16"/>
      <w:szCs w:val="16"/>
    </w:rPr>
  </w:style>
  <w:style w:type="table" w:styleId="TableGrid">
    <w:name w:val="Table Grid"/>
    <w:basedOn w:val="TableNormal"/>
    <w:rsid w:val="00213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tulos">
    <w:name w:val="Rótulos"/>
    <w:basedOn w:val="Dataenmero"/>
    <w:link w:val="RtulosChar"/>
    <w:rsid w:val="0009347E"/>
    <w:rPr>
      <w:color w:val="7F7F7F" w:themeColor="text1" w:themeTint="80"/>
    </w:rPr>
  </w:style>
  <w:style w:type="character" w:customStyle="1" w:styleId="RtulosChar">
    <w:name w:val="Rótulos Char"/>
    <w:basedOn w:val="DataenmeroChar"/>
    <w:link w:val="Rtulos"/>
    <w:rsid w:val="0009347E"/>
    <w:rPr>
      <w:rFonts w:asciiTheme="minorHAnsi" w:hAnsiTheme="minorHAnsi"/>
      <w:color w:val="7F7F7F" w:themeColor="text1" w:themeTint="80"/>
      <w:sz w:val="16"/>
      <w:szCs w:val="16"/>
    </w:rPr>
  </w:style>
  <w:style w:type="paragraph" w:customStyle="1" w:styleId="Valor">
    <w:name w:val="Valor"/>
    <w:basedOn w:val="Normal"/>
    <w:rsid w:val="00CC43B9"/>
  </w:style>
  <w:style w:type="paragraph" w:customStyle="1" w:styleId="Textocinzaalinhadoesquerda">
    <w:name w:val="Texto cinza alinhado à esquerda"/>
    <w:basedOn w:val="Normal"/>
    <w:rsid w:val="0009347E"/>
    <w:pPr>
      <w:spacing w:line="312" w:lineRule="auto"/>
    </w:pPr>
    <w:rPr>
      <w:color w:val="7F7F7F" w:themeColor="text1" w:themeTint="80"/>
      <w:szCs w:val="20"/>
    </w:rPr>
  </w:style>
  <w:style w:type="paragraph" w:customStyle="1" w:styleId="Textoalaranjadoalinhadodireita">
    <w:name w:val="Texto alaranjado alinhado à direita"/>
    <w:basedOn w:val="Normal"/>
    <w:link w:val="TextoalaranjadoalinhadodireitaChar"/>
    <w:rsid w:val="0009347E"/>
    <w:pPr>
      <w:spacing w:line="264" w:lineRule="auto"/>
    </w:pPr>
    <w:rPr>
      <w:color w:val="00425A" w:themeColor="accent6" w:themeShade="80"/>
    </w:rPr>
  </w:style>
  <w:style w:type="paragraph" w:customStyle="1" w:styleId="Obrigado">
    <w:name w:val="Obrigado"/>
    <w:basedOn w:val="Normal"/>
    <w:autoRedefine/>
    <w:rsid w:val="00507049"/>
    <w:pPr>
      <w:spacing w:before="120" w:line="288" w:lineRule="auto"/>
    </w:pPr>
    <w:rPr>
      <w:bCs/>
      <w:iCs/>
    </w:rPr>
  </w:style>
  <w:style w:type="paragraph" w:customStyle="1" w:styleId="Tipopequenocentralizado">
    <w:name w:val="Tipo pequeno centralizado"/>
    <w:basedOn w:val="Normal"/>
    <w:rsid w:val="0009347E"/>
    <w:pPr>
      <w:spacing w:before="660" w:after="120" w:line="264" w:lineRule="auto"/>
    </w:pPr>
    <w:rPr>
      <w:color w:val="7F7F7F" w:themeColor="text1" w:themeTint="80"/>
      <w:spacing w:val="4"/>
    </w:rPr>
  </w:style>
  <w:style w:type="paragraph" w:styleId="BalloonText">
    <w:name w:val="Balloon Text"/>
    <w:basedOn w:val="Normal"/>
    <w:link w:val="BalloonTextChar"/>
    <w:rsid w:val="00FB152E"/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rsid w:val="00FB152E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rsid w:val="0009347E"/>
    <w:rPr>
      <w:color w:val="808080"/>
    </w:rPr>
  </w:style>
  <w:style w:type="paragraph" w:styleId="Header">
    <w:name w:val="header"/>
    <w:basedOn w:val="Normal"/>
    <w:link w:val="HeaderChar"/>
    <w:uiPriority w:val="99"/>
    <w:rsid w:val="00742C5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C58"/>
    <w:rPr>
      <w:rFonts w:asciiTheme="minorHAnsi" w:hAnsiTheme="minorHAnsi"/>
      <w:sz w:val="16"/>
      <w:szCs w:val="16"/>
    </w:rPr>
  </w:style>
  <w:style w:type="paragraph" w:styleId="Footer">
    <w:name w:val="footer"/>
    <w:basedOn w:val="Normal"/>
    <w:link w:val="FooterChar"/>
    <w:uiPriority w:val="99"/>
    <w:rsid w:val="00742C5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C58"/>
    <w:rPr>
      <w:rFonts w:asciiTheme="minorHAnsi" w:hAnsiTheme="minorHAnsi"/>
      <w:sz w:val="16"/>
      <w:szCs w:val="16"/>
    </w:rPr>
  </w:style>
  <w:style w:type="character" w:styleId="Hyperlink">
    <w:name w:val="Hyperlink"/>
    <w:aliases w:val="Hiperlink"/>
    <w:basedOn w:val="DefaultParagraphFont"/>
    <w:rsid w:val="00832D4A"/>
    <w:rPr>
      <w:color w:val="00B0F0" w:themeColor="hyperlink"/>
      <w:u w:val="single"/>
    </w:rPr>
  </w:style>
  <w:style w:type="table" w:styleId="MediumList2-Accent1">
    <w:name w:val="Medium List 2 Accent 1"/>
    <w:basedOn w:val="TableNormal"/>
    <w:uiPriority w:val="66"/>
    <w:rsid w:val="00AB2C66"/>
    <w:rPr>
      <w:rFonts w:asciiTheme="majorHAnsi" w:eastAsiaTheme="majorEastAsia" w:hAnsiTheme="majorHAnsi" w:cstheme="majorBidi"/>
      <w:color w:val="000000" w:themeColor="text1"/>
      <w:sz w:val="22"/>
      <w:szCs w:val="22"/>
      <w:lang w:val="pt-BR" w:eastAsia="pt-BR"/>
    </w:rPr>
    <w:tblPr>
      <w:tblStyleRowBandSize w:val="1"/>
      <w:tblStyleColBandSize w:val="1"/>
      <w:tblBorders>
        <w:top w:val="single" w:sz="8" w:space="0" w:color="003366" w:themeColor="accent1"/>
        <w:left w:val="single" w:sz="8" w:space="0" w:color="003366" w:themeColor="accent1"/>
        <w:bottom w:val="single" w:sz="8" w:space="0" w:color="003366" w:themeColor="accent1"/>
        <w:right w:val="single" w:sz="8" w:space="0" w:color="00336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336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336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336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336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CC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CC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4682B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DB2F0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2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xxxxxxxxxx@outlook.com" TargetMode="External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ago\Documents\Custom%20Office%20Templates\Orcamento_Luciano_Souza_2025-05-13(6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78981EEEEA1432AA2B19A59A4154A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AD46E-88D4-4FAB-B3F9-E0D334519E14}"/>
      </w:docPartPr>
      <w:docPartBody>
        <w:p w:rsidR="00DB3910" w:rsidRDefault="00000000">
          <w:pPr>
            <w:pStyle w:val="878981EEEEA1432AA2B19A59A4154AC6"/>
          </w:pPr>
          <w:r w:rsidRPr="00415168">
            <w:rPr>
              <w:rStyle w:val="PlaceholderText"/>
            </w:rPr>
            <w:t>[Data de Publicação]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0D"/>
    <w:rsid w:val="000D21FA"/>
    <w:rsid w:val="001F673D"/>
    <w:rsid w:val="0021292C"/>
    <w:rsid w:val="00351656"/>
    <w:rsid w:val="005770FB"/>
    <w:rsid w:val="005D7DA0"/>
    <w:rsid w:val="00715F59"/>
    <w:rsid w:val="008A2D52"/>
    <w:rsid w:val="00AD64B6"/>
    <w:rsid w:val="00BA160D"/>
    <w:rsid w:val="00D01E13"/>
    <w:rsid w:val="00D4587D"/>
    <w:rsid w:val="00DB3910"/>
    <w:rsid w:val="00EE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878981EEEEA1432AA2B19A59A4154AC6">
    <w:name w:val="878981EEEEA1432AA2B19A59A4154A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rporate Blu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3366"/>
      </a:accent1>
      <a:accent2>
        <a:srgbClr val="0A84FF"/>
      </a:accent2>
      <a:accent3>
        <a:srgbClr val="0084B4"/>
      </a:accent3>
      <a:accent4>
        <a:srgbClr val="005878"/>
      </a:accent4>
      <a:accent5>
        <a:srgbClr val="5F5F5F"/>
      </a:accent5>
      <a:accent6>
        <a:srgbClr val="0084B4"/>
      </a:accent6>
      <a:hlink>
        <a:srgbClr val="00B0F0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2023-09-05T00:00:00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8F68BC-9DE3-4AA7-AA92-CD52933C56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720E38-563C-48A4-A920-68AEBFC28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Orcamento_Luciano_Souza_2025-05-13(6)</Template>
  <TotalTime>7</TotalTime>
  <Pages>1</Pages>
  <Words>153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Model-orcamentoFixtec2025</dc:title>
  <dc:subject/>
  <dc:creator>Thiago</dc:creator>
  <cp:keywords/>
  <dc:description/>
  <cp:lastModifiedBy>Fix Tecnologias</cp:lastModifiedBy>
  <cp:revision>7</cp:revision>
  <dcterms:created xsi:type="dcterms:W3CDTF">2025-05-12T21:58:00Z</dcterms:created>
  <dcterms:modified xsi:type="dcterms:W3CDTF">2025-10-02T19:35:00Z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TC103862339990</vt:lpwstr>
  </property>
</Properties>
</file>